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FE1" w:rsidRPr="00CD20F8" w:rsidRDefault="002C47EA" w:rsidP="00B07FE1">
      <w:pPr>
        <w:pStyle w:val="31"/>
        <w:tabs>
          <w:tab w:val="left" w:pos="1418"/>
        </w:tabs>
        <w:suppressAutoHyphens/>
        <w:jc w:val="right"/>
        <w:rPr>
          <w:b/>
          <w:szCs w:val="28"/>
        </w:rPr>
      </w:pPr>
      <w:bookmarkStart w:id="0" w:name="_GoBack"/>
      <w:bookmarkEnd w:id="0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B07FE1" w:rsidRPr="00CD20F8">
        <w:rPr>
          <w:b/>
          <w:szCs w:val="28"/>
        </w:rPr>
        <w:t>Утверждаю:</w:t>
      </w: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  <w:r w:rsidRPr="00CD20F8">
        <w:rPr>
          <w:b/>
          <w:szCs w:val="28"/>
        </w:rPr>
        <w:tab/>
      </w:r>
      <w:r w:rsidR="00DF0D00">
        <w:rPr>
          <w:b/>
          <w:szCs w:val="28"/>
        </w:rPr>
        <w:t>Зам. председателя п</w:t>
      </w:r>
      <w:r w:rsidRPr="00CD20F8">
        <w:rPr>
          <w:b/>
          <w:szCs w:val="28"/>
        </w:rPr>
        <w:t>равления</w:t>
      </w: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  <w:r w:rsidRPr="00CD20F8">
        <w:rPr>
          <w:b/>
          <w:szCs w:val="28"/>
        </w:rPr>
        <w:t xml:space="preserve">                                                                   АО </w:t>
      </w:r>
      <w:r w:rsidR="007873FC">
        <w:rPr>
          <w:b/>
          <w:szCs w:val="28"/>
        </w:rPr>
        <w:t>«</w:t>
      </w:r>
      <w:r w:rsidRPr="00CD20F8">
        <w:rPr>
          <w:b/>
          <w:szCs w:val="28"/>
        </w:rPr>
        <w:t>Астана-</w:t>
      </w:r>
      <w:proofErr w:type="spellStart"/>
      <w:r w:rsidRPr="00CD20F8">
        <w:rPr>
          <w:b/>
          <w:szCs w:val="28"/>
        </w:rPr>
        <w:t>Теплотранзит</w:t>
      </w:r>
      <w:proofErr w:type="spellEnd"/>
      <w:r w:rsidR="007873FC">
        <w:rPr>
          <w:b/>
          <w:szCs w:val="28"/>
        </w:rPr>
        <w:t>»</w:t>
      </w:r>
      <w:r w:rsidRPr="00CD20F8">
        <w:rPr>
          <w:b/>
          <w:szCs w:val="28"/>
        </w:rPr>
        <w:t xml:space="preserve"> </w:t>
      </w: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  <w:r w:rsidRPr="00CD20F8">
        <w:rPr>
          <w:b/>
          <w:szCs w:val="28"/>
        </w:rPr>
        <w:t xml:space="preserve">                                                 _____________</w:t>
      </w:r>
      <w:proofErr w:type="spellStart"/>
      <w:r w:rsidR="00297259">
        <w:rPr>
          <w:b/>
          <w:szCs w:val="28"/>
        </w:rPr>
        <w:t>Сейтжанов</w:t>
      </w:r>
      <w:proofErr w:type="spellEnd"/>
      <w:r w:rsidR="00297259">
        <w:rPr>
          <w:b/>
          <w:szCs w:val="28"/>
        </w:rPr>
        <w:t xml:space="preserve"> Б.Н.</w:t>
      </w: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</w:p>
    <w:p w:rsidR="006A7DAC" w:rsidRDefault="00B07FE1" w:rsidP="00B07FE1">
      <w:pPr>
        <w:pStyle w:val="31"/>
        <w:tabs>
          <w:tab w:val="left" w:pos="1418"/>
        </w:tabs>
        <w:suppressAutoHyphens/>
        <w:jc w:val="right"/>
        <w:rPr>
          <w:b/>
          <w:sz w:val="24"/>
        </w:rPr>
      </w:pPr>
      <w:r w:rsidRPr="00CD20F8">
        <w:rPr>
          <w:b/>
          <w:szCs w:val="28"/>
        </w:rPr>
        <w:t xml:space="preserve">                                             </w:t>
      </w:r>
      <w:r w:rsidR="00063458">
        <w:rPr>
          <w:b/>
          <w:szCs w:val="28"/>
        </w:rPr>
        <w:t xml:space="preserve">        «_____</w:t>
      </w:r>
      <w:proofErr w:type="gramStart"/>
      <w:r w:rsidR="00063458">
        <w:rPr>
          <w:b/>
          <w:szCs w:val="28"/>
        </w:rPr>
        <w:t>_»_</w:t>
      </w:r>
      <w:proofErr w:type="gramEnd"/>
      <w:r w:rsidR="00063458">
        <w:rPr>
          <w:b/>
          <w:szCs w:val="28"/>
        </w:rPr>
        <w:t>____________20</w:t>
      </w:r>
      <w:r w:rsidR="00D668A8">
        <w:rPr>
          <w:b/>
          <w:szCs w:val="28"/>
        </w:rPr>
        <w:t>20</w:t>
      </w:r>
      <w:r w:rsidRPr="00CD20F8">
        <w:rPr>
          <w:b/>
          <w:szCs w:val="28"/>
        </w:rPr>
        <w:t>г.</w:t>
      </w:r>
    </w:p>
    <w:p w:rsidR="002C47EA" w:rsidRDefault="002C47EA" w:rsidP="006A7DAC">
      <w:pPr>
        <w:pStyle w:val="31"/>
        <w:tabs>
          <w:tab w:val="left" w:pos="1418"/>
        </w:tabs>
        <w:suppressAutoHyphens/>
        <w:jc w:val="right"/>
        <w:rPr>
          <w:b/>
          <w:sz w:val="24"/>
        </w:rPr>
      </w:pPr>
    </w:p>
    <w:p w:rsidR="002C47EA" w:rsidRDefault="002C47EA">
      <w:pPr>
        <w:pStyle w:val="31"/>
        <w:tabs>
          <w:tab w:val="left" w:pos="1418"/>
        </w:tabs>
        <w:suppressAutoHyphens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2C47EA" w:rsidRDefault="002C47EA">
      <w:pPr>
        <w:pStyle w:val="31"/>
        <w:suppressAutoHyphens/>
        <w:rPr>
          <w:b/>
          <w:sz w:val="24"/>
        </w:rPr>
      </w:pPr>
    </w:p>
    <w:p w:rsidR="002C47EA" w:rsidRDefault="002C47EA">
      <w:pPr>
        <w:pStyle w:val="31"/>
        <w:tabs>
          <w:tab w:val="left" w:pos="1418"/>
        </w:tabs>
        <w:suppressAutoHyphens/>
        <w:jc w:val="left"/>
        <w:rPr>
          <w:b/>
          <w:sz w:val="24"/>
          <w:szCs w:val="24"/>
        </w:rPr>
      </w:pPr>
    </w:p>
    <w:p w:rsidR="002C47EA" w:rsidRDefault="002C47EA">
      <w:pPr>
        <w:pStyle w:val="31"/>
        <w:tabs>
          <w:tab w:val="left" w:pos="1418"/>
        </w:tabs>
        <w:suppressAutoHyphens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2C47EA" w:rsidRDefault="002C47EA">
      <w:pPr>
        <w:pStyle w:val="31"/>
        <w:suppressAutoHyphens/>
        <w:jc w:val="right"/>
        <w:rPr>
          <w:b/>
          <w:sz w:val="24"/>
          <w:szCs w:val="24"/>
        </w:rPr>
      </w:pPr>
    </w:p>
    <w:p w:rsidR="002C47EA" w:rsidRDefault="002C47EA">
      <w:pPr>
        <w:pStyle w:val="31"/>
        <w:suppressAutoHyphens/>
        <w:rPr>
          <w:szCs w:val="28"/>
        </w:rPr>
      </w:pPr>
    </w:p>
    <w:p w:rsidR="002C47EA" w:rsidRDefault="002C47EA">
      <w:pPr>
        <w:pStyle w:val="31"/>
        <w:suppressAutoHyphens/>
        <w:rPr>
          <w:szCs w:val="28"/>
        </w:rPr>
      </w:pPr>
    </w:p>
    <w:p w:rsidR="002C47EA" w:rsidRDefault="002C47EA" w:rsidP="00063458">
      <w:pPr>
        <w:pStyle w:val="14"/>
        <w:spacing w:line="360" w:lineRule="auto"/>
        <w:ind w:left="0"/>
        <w:rPr>
          <w:sz w:val="28"/>
          <w:szCs w:val="28"/>
        </w:rPr>
      </w:pPr>
      <w:r>
        <w:rPr>
          <w:bCs/>
          <w:sz w:val="28"/>
          <w:szCs w:val="28"/>
        </w:rPr>
        <w:t>РА</w:t>
      </w:r>
      <w:r>
        <w:rPr>
          <w:sz w:val="28"/>
          <w:szCs w:val="28"/>
        </w:rPr>
        <w:t>БОЧАЯ ПРОГРАММА</w:t>
      </w:r>
    </w:p>
    <w:p w:rsidR="002C47EA" w:rsidRDefault="00136D2F" w:rsidP="00063458">
      <w:pPr>
        <w:pStyle w:val="14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ГИДРАВЛИЧЕСКИХ </w:t>
      </w:r>
      <w:r w:rsidR="002C47EA">
        <w:rPr>
          <w:sz w:val="28"/>
          <w:szCs w:val="28"/>
        </w:rPr>
        <w:t>ИСПЫТАНИЙ НА</w:t>
      </w:r>
      <w:r>
        <w:rPr>
          <w:sz w:val="28"/>
          <w:szCs w:val="28"/>
        </w:rPr>
        <w:t xml:space="preserve"> </w:t>
      </w:r>
      <w:r w:rsidR="00012465">
        <w:rPr>
          <w:sz w:val="28"/>
          <w:szCs w:val="28"/>
        </w:rPr>
        <w:t xml:space="preserve">ПЛОТНОСТЬ </w:t>
      </w:r>
      <w:r>
        <w:rPr>
          <w:sz w:val="28"/>
          <w:szCs w:val="28"/>
        </w:rPr>
        <w:t>И</w:t>
      </w:r>
      <w:r w:rsidR="002C47EA">
        <w:rPr>
          <w:sz w:val="28"/>
          <w:szCs w:val="28"/>
        </w:rPr>
        <w:t xml:space="preserve"> </w:t>
      </w:r>
      <w:r w:rsidR="00012465">
        <w:rPr>
          <w:sz w:val="28"/>
          <w:szCs w:val="28"/>
        </w:rPr>
        <w:t xml:space="preserve">ПРОЧНОСТЬ </w:t>
      </w:r>
      <w:r w:rsidR="002C47EA">
        <w:rPr>
          <w:sz w:val="28"/>
          <w:szCs w:val="28"/>
        </w:rPr>
        <w:t>ТРУБОПРОВОДОВ ТЕПЛОМАГИСТРАЛЕЙ</w:t>
      </w:r>
    </w:p>
    <w:p w:rsidR="002C47EA" w:rsidRDefault="002C47EA">
      <w:pPr>
        <w:pStyle w:val="14"/>
        <w:spacing w:line="252" w:lineRule="auto"/>
        <w:ind w:left="0"/>
        <w:rPr>
          <w:sz w:val="28"/>
          <w:szCs w:val="28"/>
        </w:rPr>
      </w:pPr>
    </w:p>
    <w:p w:rsidR="002A3172" w:rsidRDefault="002A3172">
      <w:pPr>
        <w:pStyle w:val="14"/>
        <w:spacing w:line="252" w:lineRule="auto"/>
        <w:ind w:left="0"/>
        <w:rPr>
          <w:sz w:val="28"/>
          <w:szCs w:val="28"/>
        </w:rPr>
      </w:pPr>
    </w:p>
    <w:p w:rsidR="002C47EA" w:rsidRDefault="002C47EA">
      <w:pPr>
        <w:pStyle w:val="14"/>
        <w:spacing w:line="252" w:lineRule="auto"/>
        <w:ind w:left="0"/>
        <w:rPr>
          <w:sz w:val="28"/>
          <w:szCs w:val="28"/>
        </w:rPr>
      </w:pPr>
    </w:p>
    <w:p w:rsidR="002C47EA" w:rsidRDefault="002C47EA">
      <w:pPr>
        <w:pStyle w:val="14"/>
        <w:spacing w:line="252" w:lineRule="auto"/>
        <w:ind w:left="0"/>
        <w:rPr>
          <w:sz w:val="28"/>
          <w:szCs w:val="28"/>
        </w:rPr>
      </w:pPr>
    </w:p>
    <w:p w:rsidR="002C47EA" w:rsidRDefault="002C47EA">
      <w:pPr>
        <w:pStyle w:val="14"/>
        <w:spacing w:line="252" w:lineRule="auto"/>
        <w:ind w:left="0"/>
        <w:rPr>
          <w:sz w:val="28"/>
          <w:szCs w:val="28"/>
        </w:rPr>
      </w:pPr>
    </w:p>
    <w:p w:rsidR="002C47EA" w:rsidRDefault="002C47EA">
      <w:pPr>
        <w:pStyle w:val="14"/>
        <w:spacing w:line="252" w:lineRule="auto"/>
        <w:ind w:left="0"/>
        <w:jc w:val="left"/>
        <w:rPr>
          <w:sz w:val="28"/>
          <w:szCs w:val="28"/>
        </w:rPr>
      </w:pPr>
    </w:p>
    <w:p w:rsidR="002C47EA" w:rsidRDefault="002C47EA">
      <w:pPr>
        <w:pStyle w:val="14"/>
        <w:spacing w:line="252" w:lineRule="auto"/>
        <w:ind w:left="0"/>
        <w:jc w:val="left"/>
        <w:rPr>
          <w:sz w:val="28"/>
          <w:szCs w:val="28"/>
        </w:rPr>
      </w:pPr>
    </w:p>
    <w:p w:rsidR="002C47EA" w:rsidRDefault="002C47EA">
      <w:pPr>
        <w:pStyle w:val="14"/>
        <w:spacing w:line="252" w:lineRule="auto"/>
        <w:ind w:left="0"/>
        <w:jc w:val="left"/>
        <w:rPr>
          <w:sz w:val="28"/>
          <w:szCs w:val="28"/>
        </w:rPr>
      </w:pPr>
    </w:p>
    <w:p w:rsidR="002C47EA" w:rsidRDefault="002C47EA" w:rsidP="002C015B">
      <w:pPr>
        <w:pStyle w:val="14"/>
        <w:spacing w:line="252" w:lineRule="auto"/>
        <w:ind w:left="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(</w:t>
      </w:r>
      <w:proofErr w:type="spellStart"/>
      <w:r>
        <w:rPr>
          <w:b w:val="0"/>
          <w:sz w:val="24"/>
          <w:szCs w:val="24"/>
        </w:rPr>
        <w:t>Опрессовочным</w:t>
      </w:r>
      <w:proofErr w:type="spellEnd"/>
      <w:r>
        <w:rPr>
          <w:b w:val="0"/>
          <w:sz w:val="24"/>
          <w:szCs w:val="24"/>
        </w:rPr>
        <w:t xml:space="preserve"> насосом в </w:t>
      </w:r>
      <w:r w:rsidR="00063458">
        <w:rPr>
          <w:b w:val="0"/>
          <w:sz w:val="24"/>
          <w:szCs w:val="24"/>
        </w:rPr>
        <w:t>ТРП-2</w:t>
      </w:r>
      <w:r>
        <w:rPr>
          <w:b w:val="0"/>
          <w:sz w:val="24"/>
          <w:szCs w:val="24"/>
        </w:rPr>
        <w:t>)</w:t>
      </w:r>
    </w:p>
    <w:p w:rsidR="002C47EA" w:rsidRDefault="00D668A8" w:rsidP="002C015B">
      <w:pPr>
        <w:pStyle w:val="14"/>
        <w:spacing w:line="252" w:lineRule="auto"/>
        <w:ind w:left="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17</w:t>
      </w:r>
      <w:r w:rsidR="00063458">
        <w:rPr>
          <w:b w:val="0"/>
          <w:sz w:val="24"/>
          <w:szCs w:val="24"/>
        </w:rPr>
        <w:t xml:space="preserve"> июн</w:t>
      </w:r>
      <w:r w:rsidR="003A2084">
        <w:rPr>
          <w:b w:val="0"/>
          <w:sz w:val="24"/>
          <w:szCs w:val="24"/>
        </w:rPr>
        <w:t xml:space="preserve">я </w:t>
      </w:r>
      <w:r>
        <w:rPr>
          <w:b w:val="0"/>
          <w:sz w:val="24"/>
          <w:szCs w:val="24"/>
        </w:rPr>
        <w:t>2020</w:t>
      </w:r>
      <w:r w:rsidR="00B07FE1">
        <w:rPr>
          <w:b w:val="0"/>
          <w:sz w:val="24"/>
          <w:szCs w:val="24"/>
        </w:rPr>
        <w:t>г.</w:t>
      </w:r>
    </w:p>
    <w:p w:rsidR="002C47EA" w:rsidRDefault="002C47EA">
      <w:pPr>
        <w:pStyle w:val="14"/>
        <w:spacing w:before="120" w:line="100" w:lineRule="atLeast"/>
        <w:ind w:left="0"/>
        <w:jc w:val="left"/>
        <w:rPr>
          <w:b w:val="0"/>
          <w:sz w:val="28"/>
          <w:szCs w:val="28"/>
        </w:rPr>
      </w:pPr>
    </w:p>
    <w:p w:rsidR="002C47EA" w:rsidRDefault="002C47EA">
      <w:pPr>
        <w:pStyle w:val="14"/>
        <w:spacing w:before="120" w:line="100" w:lineRule="atLeast"/>
        <w:ind w:left="0"/>
        <w:jc w:val="left"/>
        <w:rPr>
          <w:b w:val="0"/>
          <w:sz w:val="28"/>
          <w:szCs w:val="28"/>
        </w:rPr>
      </w:pPr>
    </w:p>
    <w:p w:rsidR="002C47EA" w:rsidRDefault="002C47EA">
      <w:pPr>
        <w:pStyle w:val="14"/>
        <w:spacing w:before="120" w:line="100" w:lineRule="atLeast"/>
        <w:ind w:left="0"/>
        <w:jc w:val="left"/>
        <w:rPr>
          <w:b w:val="0"/>
          <w:sz w:val="28"/>
          <w:szCs w:val="28"/>
        </w:rPr>
      </w:pPr>
    </w:p>
    <w:p w:rsidR="002C47EA" w:rsidRDefault="002C47EA">
      <w:pPr>
        <w:pStyle w:val="14"/>
        <w:spacing w:before="120" w:line="100" w:lineRule="atLeast"/>
        <w:ind w:left="0"/>
        <w:jc w:val="left"/>
        <w:rPr>
          <w:sz w:val="28"/>
          <w:szCs w:val="28"/>
        </w:rPr>
      </w:pPr>
    </w:p>
    <w:p w:rsidR="002C47EA" w:rsidRDefault="002C47EA">
      <w:pPr>
        <w:pStyle w:val="14"/>
        <w:spacing w:before="120" w:line="100" w:lineRule="atLeast"/>
        <w:ind w:left="0"/>
        <w:jc w:val="left"/>
        <w:rPr>
          <w:sz w:val="28"/>
          <w:szCs w:val="28"/>
        </w:rPr>
      </w:pPr>
    </w:p>
    <w:p w:rsidR="002C47EA" w:rsidRDefault="002C47EA">
      <w:pPr>
        <w:pStyle w:val="14"/>
        <w:spacing w:before="120" w:line="100" w:lineRule="atLeast"/>
        <w:ind w:left="0"/>
        <w:jc w:val="left"/>
        <w:rPr>
          <w:sz w:val="28"/>
          <w:szCs w:val="28"/>
        </w:rPr>
      </w:pPr>
    </w:p>
    <w:p w:rsidR="00D668A8" w:rsidRDefault="00D668A8">
      <w:pPr>
        <w:pStyle w:val="14"/>
        <w:spacing w:before="120" w:line="100" w:lineRule="atLeast"/>
        <w:ind w:left="0"/>
        <w:jc w:val="left"/>
        <w:rPr>
          <w:sz w:val="28"/>
          <w:szCs w:val="28"/>
        </w:rPr>
      </w:pPr>
    </w:p>
    <w:p w:rsidR="000F5AC5" w:rsidRDefault="000F5AC5">
      <w:pPr>
        <w:pStyle w:val="14"/>
        <w:spacing w:before="120" w:line="100" w:lineRule="atLeast"/>
        <w:ind w:left="0"/>
        <w:jc w:val="left"/>
        <w:rPr>
          <w:sz w:val="28"/>
          <w:szCs w:val="28"/>
        </w:rPr>
      </w:pPr>
    </w:p>
    <w:p w:rsidR="002A3172" w:rsidRDefault="002A3172">
      <w:pPr>
        <w:pStyle w:val="14"/>
        <w:spacing w:before="120" w:line="100" w:lineRule="atLeast"/>
        <w:ind w:left="0"/>
        <w:jc w:val="left"/>
        <w:rPr>
          <w:sz w:val="28"/>
          <w:szCs w:val="28"/>
        </w:rPr>
      </w:pPr>
    </w:p>
    <w:p w:rsidR="002C47EA" w:rsidRDefault="002C47EA">
      <w:pPr>
        <w:pStyle w:val="14"/>
        <w:spacing w:before="120" w:line="100" w:lineRule="atLeast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proofErr w:type="spellStart"/>
      <w:r>
        <w:rPr>
          <w:sz w:val="28"/>
          <w:szCs w:val="28"/>
        </w:rPr>
        <w:t>г.</w:t>
      </w:r>
      <w:r w:rsidR="00B70632">
        <w:rPr>
          <w:sz w:val="28"/>
          <w:szCs w:val="28"/>
        </w:rPr>
        <w:t>Нур</w:t>
      </w:r>
      <w:proofErr w:type="spellEnd"/>
      <w:r w:rsidR="00B70632">
        <w:rPr>
          <w:sz w:val="28"/>
          <w:szCs w:val="28"/>
        </w:rPr>
        <w:t xml:space="preserve">-Султан, </w:t>
      </w:r>
      <w:r>
        <w:rPr>
          <w:sz w:val="28"/>
          <w:szCs w:val="28"/>
        </w:rPr>
        <w:t>20</w:t>
      </w:r>
      <w:r w:rsidR="00D668A8">
        <w:rPr>
          <w:sz w:val="28"/>
          <w:szCs w:val="28"/>
        </w:rPr>
        <w:t>20</w:t>
      </w:r>
      <w:r>
        <w:rPr>
          <w:sz w:val="28"/>
          <w:szCs w:val="28"/>
        </w:rPr>
        <w:t>г.</w:t>
      </w:r>
    </w:p>
    <w:p w:rsidR="00A71EF9" w:rsidRDefault="00A71EF9">
      <w:pPr>
        <w:pStyle w:val="14"/>
        <w:tabs>
          <w:tab w:val="left" w:pos="300"/>
        </w:tabs>
        <w:ind w:left="0"/>
        <w:jc w:val="both"/>
        <w:rPr>
          <w:sz w:val="28"/>
          <w:szCs w:val="28"/>
        </w:rPr>
      </w:pPr>
    </w:p>
    <w:p w:rsidR="00605EC8" w:rsidRDefault="002C47EA" w:rsidP="00605EC8">
      <w:pPr>
        <w:pStyle w:val="4"/>
        <w:tabs>
          <w:tab w:val="left" w:pos="300"/>
        </w:tabs>
        <w:ind w:left="0"/>
        <w:jc w:val="both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="00605EC8">
        <w:rPr>
          <w:sz w:val="28"/>
          <w:szCs w:val="28"/>
        </w:rPr>
        <w:t>С программой ознакомлены</w:t>
      </w:r>
      <w:r w:rsidR="00605EC8">
        <w:rPr>
          <w:sz w:val="24"/>
          <w:szCs w:val="24"/>
        </w:rPr>
        <w:t>:</w:t>
      </w:r>
    </w:p>
    <w:p w:rsidR="00605EC8" w:rsidRDefault="00605EC8" w:rsidP="00605EC8">
      <w:pPr>
        <w:pStyle w:val="4"/>
        <w:tabs>
          <w:tab w:val="left" w:pos="300"/>
        </w:tabs>
        <w:ind w:left="0" w:right="140"/>
        <w:jc w:val="both"/>
        <w:rPr>
          <w:sz w:val="24"/>
          <w:szCs w:val="24"/>
        </w:rPr>
      </w:pPr>
    </w:p>
    <w:p w:rsidR="00605EC8" w:rsidRDefault="00605EC8" w:rsidP="00605EC8">
      <w:pPr>
        <w:pStyle w:val="4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Персонал АО «Астана-</w:t>
      </w:r>
      <w:proofErr w:type="spellStart"/>
      <w:r>
        <w:rPr>
          <w:b w:val="0"/>
          <w:sz w:val="28"/>
          <w:szCs w:val="28"/>
        </w:rPr>
        <w:t>Теплотранзит</w:t>
      </w:r>
      <w:proofErr w:type="spellEnd"/>
      <w:r>
        <w:rPr>
          <w:b w:val="0"/>
          <w:sz w:val="28"/>
          <w:szCs w:val="28"/>
        </w:rPr>
        <w:t>»: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</w:p>
    <w:p w:rsidR="00605EC8" w:rsidRDefault="00605EC8" w:rsidP="00605EC8">
      <w:pPr>
        <w:pStyle w:val="4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 xml:space="preserve">     </w:t>
      </w:r>
    </w:p>
    <w:p w:rsidR="00605EC8" w:rsidRDefault="00605EC8" w:rsidP="00605EC8">
      <w:pPr>
        <w:pStyle w:val="4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950"/>
        </w:tabs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Начальник СЭТС №</w:t>
      </w:r>
      <w:r>
        <w:rPr>
          <w:b w:val="0"/>
          <w:sz w:val="28"/>
          <w:szCs w:val="28"/>
          <w:lang w:val="kk-KZ"/>
        </w:rPr>
        <w:t>2</w:t>
      </w:r>
      <w:r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  <w:t>________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  <w:lang w:val="kk-KZ"/>
        </w:rPr>
        <w:t>Сейтказиев М.Е.</w:t>
      </w:r>
      <w:r>
        <w:rPr>
          <w:b w:val="0"/>
          <w:sz w:val="28"/>
          <w:szCs w:val="28"/>
          <w:lang w:val="kk-KZ"/>
        </w:rPr>
        <w:tab/>
      </w:r>
    </w:p>
    <w:p w:rsidR="00605EC8" w:rsidRPr="00EB3CBA" w:rsidRDefault="00605EC8" w:rsidP="00605EC8">
      <w:pPr>
        <w:pStyle w:val="4"/>
        <w:ind w:left="0"/>
        <w:jc w:val="both"/>
        <w:rPr>
          <w:b w:val="0"/>
          <w:sz w:val="28"/>
          <w:szCs w:val="28"/>
        </w:rPr>
      </w:pPr>
      <w:r>
        <w:rPr>
          <w:b w:val="0"/>
          <w:color w:val="000000"/>
          <w:sz w:val="28"/>
          <w:szCs w:val="28"/>
        </w:rPr>
        <w:t>Начальник ОДС</w:t>
      </w:r>
      <w:r>
        <w:rPr>
          <w:b w:val="0"/>
          <w:color w:val="000000"/>
          <w:sz w:val="28"/>
          <w:szCs w:val="28"/>
        </w:rPr>
        <w:tab/>
      </w:r>
      <w:r>
        <w:rPr>
          <w:b w:val="0"/>
          <w:color w:val="000000"/>
          <w:sz w:val="28"/>
          <w:szCs w:val="28"/>
        </w:rPr>
        <w:tab/>
      </w:r>
      <w:r>
        <w:rPr>
          <w:b w:val="0"/>
          <w:color w:val="000000"/>
          <w:sz w:val="28"/>
          <w:szCs w:val="28"/>
        </w:rPr>
        <w:tab/>
        <w:t xml:space="preserve">                    </w:t>
      </w:r>
      <w:r>
        <w:rPr>
          <w:b w:val="0"/>
          <w:sz w:val="28"/>
          <w:szCs w:val="28"/>
        </w:rPr>
        <w:t>________</w:t>
      </w:r>
      <w:r>
        <w:rPr>
          <w:b w:val="0"/>
          <w:color w:val="000000"/>
          <w:sz w:val="28"/>
          <w:szCs w:val="28"/>
        </w:rPr>
        <w:t xml:space="preserve"> </w:t>
      </w:r>
      <w:r>
        <w:rPr>
          <w:b w:val="0"/>
          <w:color w:val="000000"/>
          <w:sz w:val="28"/>
          <w:szCs w:val="28"/>
        </w:rPr>
        <w:tab/>
      </w:r>
      <w:proofErr w:type="spellStart"/>
      <w:r>
        <w:rPr>
          <w:b w:val="0"/>
          <w:color w:val="000000"/>
          <w:sz w:val="28"/>
          <w:szCs w:val="28"/>
        </w:rPr>
        <w:t>Баймульдин</w:t>
      </w:r>
      <w:proofErr w:type="spellEnd"/>
      <w:r>
        <w:rPr>
          <w:b w:val="0"/>
          <w:color w:val="000000"/>
          <w:sz w:val="28"/>
          <w:szCs w:val="28"/>
        </w:rPr>
        <w:t xml:space="preserve"> М.Ж.</w:t>
      </w:r>
    </w:p>
    <w:p w:rsidR="00605EC8" w:rsidRDefault="00605EC8" w:rsidP="00605EC8">
      <w:pPr>
        <w:pStyle w:val="4"/>
        <w:ind w:left="0"/>
        <w:jc w:val="both"/>
        <w:rPr>
          <w:b w:val="0"/>
          <w:color w:val="000000"/>
          <w:sz w:val="28"/>
          <w:szCs w:val="28"/>
        </w:rPr>
      </w:pPr>
      <w:r>
        <w:rPr>
          <w:b w:val="0"/>
          <w:color w:val="000000"/>
          <w:sz w:val="28"/>
          <w:szCs w:val="28"/>
        </w:rPr>
        <w:t xml:space="preserve">Начальник СРР                                            </w:t>
      </w:r>
      <w:r>
        <w:rPr>
          <w:b w:val="0"/>
          <w:sz w:val="28"/>
          <w:szCs w:val="28"/>
        </w:rPr>
        <w:t>________</w:t>
      </w:r>
      <w:r>
        <w:rPr>
          <w:b w:val="0"/>
          <w:color w:val="000000"/>
          <w:sz w:val="28"/>
          <w:szCs w:val="28"/>
        </w:rPr>
        <w:t xml:space="preserve">    </w:t>
      </w:r>
      <w:r w:rsidR="00E8654C">
        <w:rPr>
          <w:b w:val="0"/>
          <w:color w:val="000000"/>
          <w:sz w:val="28"/>
          <w:szCs w:val="28"/>
        </w:rPr>
        <w:t xml:space="preserve"> </w:t>
      </w:r>
      <w:proofErr w:type="spellStart"/>
      <w:r>
        <w:rPr>
          <w:b w:val="0"/>
          <w:color w:val="000000"/>
          <w:sz w:val="28"/>
          <w:szCs w:val="28"/>
        </w:rPr>
        <w:t>Сайдуллаев</w:t>
      </w:r>
      <w:proofErr w:type="spellEnd"/>
      <w:r>
        <w:rPr>
          <w:b w:val="0"/>
          <w:color w:val="000000"/>
          <w:sz w:val="28"/>
          <w:szCs w:val="28"/>
        </w:rPr>
        <w:t xml:space="preserve"> Э.С.    </w:t>
      </w:r>
    </w:p>
    <w:p w:rsidR="00605EC8" w:rsidRDefault="00605EC8" w:rsidP="00605EC8">
      <w:pPr>
        <w:pStyle w:val="4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</w:t>
      </w:r>
      <w:r w:rsidRPr="009D3268">
        <w:rPr>
          <w:b w:val="0"/>
          <w:sz w:val="28"/>
          <w:szCs w:val="28"/>
        </w:rPr>
        <w:t xml:space="preserve">ачальник </w:t>
      </w:r>
      <w:r>
        <w:rPr>
          <w:b w:val="0"/>
          <w:sz w:val="28"/>
          <w:szCs w:val="28"/>
        </w:rPr>
        <w:t>СЭ</w:t>
      </w:r>
      <w:r w:rsidRPr="009D3268">
        <w:rPr>
          <w:b w:val="0"/>
          <w:sz w:val="28"/>
          <w:szCs w:val="28"/>
        </w:rPr>
        <w:t>ТМ</w:t>
      </w:r>
      <w:r>
        <w:rPr>
          <w:b w:val="0"/>
          <w:sz w:val="28"/>
          <w:szCs w:val="28"/>
        </w:rPr>
        <w:t>О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  <w:t xml:space="preserve">                    </w:t>
      </w:r>
      <w:r w:rsidRPr="009D3268">
        <w:rPr>
          <w:b w:val="0"/>
          <w:sz w:val="28"/>
          <w:szCs w:val="28"/>
        </w:rPr>
        <w:t>_____</w:t>
      </w:r>
      <w:r>
        <w:rPr>
          <w:b w:val="0"/>
          <w:sz w:val="28"/>
          <w:szCs w:val="28"/>
        </w:rPr>
        <w:t>___</w:t>
      </w:r>
      <w:r>
        <w:rPr>
          <w:b w:val="0"/>
          <w:sz w:val="28"/>
          <w:szCs w:val="28"/>
        </w:rPr>
        <w:tab/>
      </w:r>
      <w:proofErr w:type="spellStart"/>
      <w:r>
        <w:rPr>
          <w:b w:val="0"/>
          <w:sz w:val="28"/>
          <w:szCs w:val="28"/>
        </w:rPr>
        <w:t>Сиряк</w:t>
      </w:r>
      <w:proofErr w:type="spellEnd"/>
      <w:r>
        <w:rPr>
          <w:b w:val="0"/>
          <w:sz w:val="28"/>
          <w:szCs w:val="28"/>
        </w:rPr>
        <w:t xml:space="preserve"> В</w:t>
      </w:r>
      <w:r w:rsidRPr="00882BFC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>М.</w:t>
      </w:r>
    </w:p>
    <w:p w:rsidR="003A2084" w:rsidRDefault="003403FE" w:rsidP="00605EC8">
      <w:pPr>
        <w:pStyle w:val="14"/>
        <w:tabs>
          <w:tab w:val="left" w:pos="300"/>
        </w:tabs>
        <w:ind w:left="0"/>
        <w:jc w:val="both"/>
        <w:rPr>
          <w:b w:val="0"/>
          <w:sz w:val="28"/>
          <w:szCs w:val="28"/>
        </w:rPr>
      </w:pPr>
      <w:r>
        <w:rPr>
          <w:b w:val="0"/>
          <w:color w:val="000000"/>
          <w:sz w:val="28"/>
          <w:szCs w:val="28"/>
        </w:rPr>
        <w:t>Начальник СН 2р.</w:t>
      </w:r>
      <w:r>
        <w:rPr>
          <w:b w:val="0"/>
          <w:color w:val="000000"/>
          <w:sz w:val="28"/>
          <w:szCs w:val="28"/>
        </w:rPr>
        <w:tab/>
        <w:t xml:space="preserve">                              </w:t>
      </w:r>
      <w:r>
        <w:rPr>
          <w:b w:val="0"/>
          <w:sz w:val="28"/>
          <w:szCs w:val="28"/>
        </w:rPr>
        <w:t>________</w:t>
      </w:r>
      <w:r>
        <w:rPr>
          <w:b w:val="0"/>
          <w:color w:val="000000"/>
          <w:sz w:val="28"/>
          <w:szCs w:val="28"/>
        </w:rPr>
        <w:t xml:space="preserve">    Султанова А.Б.</w:t>
      </w:r>
    </w:p>
    <w:p w:rsidR="005A0CE2" w:rsidRDefault="005A0CE2" w:rsidP="003A2084">
      <w:pPr>
        <w:pStyle w:val="14"/>
        <w:tabs>
          <w:tab w:val="left" w:pos="0"/>
        </w:tabs>
        <w:rPr>
          <w:sz w:val="24"/>
          <w:szCs w:val="24"/>
        </w:rPr>
      </w:pPr>
    </w:p>
    <w:p w:rsidR="00ED2F93" w:rsidRDefault="005A0CE2" w:rsidP="005A0CE2">
      <w:pPr>
        <w:pStyle w:val="14"/>
        <w:tabs>
          <w:tab w:val="left" w:pos="0"/>
        </w:tabs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ED2F93">
        <w:rPr>
          <w:sz w:val="24"/>
          <w:szCs w:val="24"/>
        </w:rPr>
        <w:lastRenderedPageBreak/>
        <w:t>ВВЕДЕНИЕ</w:t>
      </w:r>
    </w:p>
    <w:p w:rsidR="00ED2F93" w:rsidRDefault="00ED2F93" w:rsidP="00ED2F93">
      <w:pPr>
        <w:pStyle w:val="14"/>
        <w:spacing w:line="100" w:lineRule="atLeast"/>
        <w:ind w:left="4241"/>
        <w:jc w:val="both"/>
        <w:rPr>
          <w:sz w:val="24"/>
          <w:szCs w:val="24"/>
        </w:rPr>
      </w:pPr>
    </w:p>
    <w:p w:rsidR="00ED2F93" w:rsidRDefault="00ED2F93" w:rsidP="00ED2F93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Гидравлические испытания тепловой сети проводится с целью выявления ослабленных мест, вызванных коррозией и усталостью металла трубопроводов, проверки качества сварочных работ, проведенных на сетях при текущих ремонтах.</w:t>
      </w:r>
    </w:p>
    <w:p w:rsidR="00ED2F93" w:rsidRDefault="00ED2F93" w:rsidP="00ED2F93">
      <w:pPr>
        <w:pStyle w:val="14"/>
        <w:spacing w:line="100" w:lineRule="atLeast"/>
        <w:ind w:left="0" w:firstLine="72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Программа определяет порядок проведения </w:t>
      </w:r>
      <w:proofErr w:type="gramStart"/>
      <w:r>
        <w:rPr>
          <w:b w:val="0"/>
          <w:sz w:val="28"/>
          <w:szCs w:val="28"/>
        </w:rPr>
        <w:t xml:space="preserve">испытаний  </w:t>
      </w:r>
      <w:proofErr w:type="spellStart"/>
      <w:r>
        <w:rPr>
          <w:b w:val="0"/>
          <w:sz w:val="28"/>
          <w:szCs w:val="28"/>
        </w:rPr>
        <w:t>тепломагистралей</w:t>
      </w:r>
      <w:proofErr w:type="spellEnd"/>
      <w:proofErr w:type="gramEnd"/>
      <w:r>
        <w:rPr>
          <w:b w:val="0"/>
          <w:sz w:val="28"/>
          <w:szCs w:val="28"/>
        </w:rPr>
        <w:t xml:space="preserve">, </w:t>
      </w:r>
      <w:proofErr w:type="spellStart"/>
      <w:r>
        <w:rPr>
          <w:b w:val="0"/>
          <w:sz w:val="28"/>
          <w:szCs w:val="28"/>
        </w:rPr>
        <w:t>этапность</w:t>
      </w:r>
      <w:proofErr w:type="spellEnd"/>
      <w:r>
        <w:rPr>
          <w:b w:val="0"/>
          <w:sz w:val="28"/>
          <w:szCs w:val="28"/>
        </w:rPr>
        <w:t xml:space="preserve"> (подающие и обратные трубопроводы испытываются поочередно), время и продолжительность г</w:t>
      </w:r>
      <w:r w:rsidRPr="00EA0070">
        <w:rPr>
          <w:b w:val="0"/>
          <w:sz w:val="28"/>
          <w:szCs w:val="28"/>
        </w:rPr>
        <w:t>идравлическ</w:t>
      </w:r>
      <w:r>
        <w:rPr>
          <w:b w:val="0"/>
          <w:sz w:val="28"/>
          <w:szCs w:val="28"/>
        </w:rPr>
        <w:t>их</w:t>
      </w:r>
      <w:r w:rsidRPr="00EA0070">
        <w:rPr>
          <w:b w:val="0"/>
          <w:sz w:val="28"/>
          <w:szCs w:val="28"/>
        </w:rPr>
        <w:t xml:space="preserve"> испытани</w:t>
      </w:r>
      <w:r>
        <w:rPr>
          <w:b w:val="0"/>
          <w:sz w:val="28"/>
          <w:szCs w:val="28"/>
        </w:rPr>
        <w:t xml:space="preserve">й отдельных </w:t>
      </w:r>
      <w:proofErr w:type="spellStart"/>
      <w:r>
        <w:rPr>
          <w:b w:val="0"/>
          <w:sz w:val="28"/>
          <w:szCs w:val="28"/>
        </w:rPr>
        <w:t>тепломагистралей</w:t>
      </w:r>
      <w:proofErr w:type="spellEnd"/>
      <w:r>
        <w:rPr>
          <w:b w:val="0"/>
          <w:sz w:val="28"/>
          <w:szCs w:val="28"/>
        </w:rPr>
        <w:t>. Определяются параметры теплоносителя и перечень точек измерения параметров сетевой воды и место нахождения персонала, занятого на проведении испытаний.</w:t>
      </w:r>
    </w:p>
    <w:p w:rsidR="00ED2F93" w:rsidRDefault="00ED2F93" w:rsidP="00ED2F93">
      <w:pPr>
        <w:pStyle w:val="14"/>
        <w:spacing w:line="100" w:lineRule="atLeast"/>
        <w:ind w:left="0" w:firstLine="72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К программе прилагаются:</w:t>
      </w:r>
    </w:p>
    <w:p w:rsidR="00ED2F93" w:rsidRDefault="00ED2F93" w:rsidP="00ED2F93">
      <w:pPr>
        <w:pStyle w:val="14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-принципиальная схема района тепловых сетей, где провод</w:t>
      </w:r>
      <w:r w:rsidR="00E70214">
        <w:rPr>
          <w:b w:val="0"/>
          <w:sz w:val="28"/>
          <w:szCs w:val="28"/>
        </w:rPr>
        <w:t>я</w:t>
      </w:r>
      <w:r>
        <w:rPr>
          <w:b w:val="0"/>
          <w:sz w:val="28"/>
          <w:szCs w:val="28"/>
        </w:rPr>
        <w:t xml:space="preserve">тся </w:t>
      </w:r>
      <w:r w:rsidR="00E70214">
        <w:rPr>
          <w:b w:val="0"/>
          <w:sz w:val="28"/>
          <w:szCs w:val="28"/>
        </w:rPr>
        <w:t>испытания</w:t>
      </w:r>
      <w:r>
        <w:rPr>
          <w:b w:val="0"/>
          <w:sz w:val="28"/>
          <w:szCs w:val="28"/>
        </w:rPr>
        <w:t>;</w:t>
      </w:r>
    </w:p>
    <w:p w:rsidR="00ED2F93" w:rsidRDefault="00ED2F93" w:rsidP="00ED2F93">
      <w:pPr>
        <w:suppressAutoHyphens/>
        <w:jc w:val="both"/>
        <w:rPr>
          <w:sz w:val="28"/>
          <w:szCs w:val="28"/>
        </w:rPr>
      </w:pPr>
      <w:r w:rsidRPr="00C517FD">
        <w:rPr>
          <w:sz w:val="28"/>
          <w:szCs w:val="28"/>
        </w:rPr>
        <w:t>-</w:t>
      </w:r>
      <w:proofErr w:type="gramStart"/>
      <w:r w:rsidRPr="00C517FD">
        <w:rPr>
          <w:sz w:val="28"/>
          <w:szCs w:val="28"/>
        </w:rPr>
        <w:t>бланк переключений</w:t>
      </w:r>
      <w:proofErr w:type="gramEnd"/>
      <w:r w:rsidRPr="00C517FD">
        <w:rPr>
          <w:sz w:val="28"/>
          <w:szCs w:val="28"/>
        </w:rPr>
        <w:t xml:space="preserve"> определяющий границы и объем испытываемых магистральных и распределительных сетей</w:t>
      </w:r>
      <w:r>
        <w:rPr>
          <w:sz w:val="28"/>
          <w:szCs w:val="28"/>
        </w:rPr>
        <w:t>.</w:t>
      </w:r>
    </w:p>
    <w:p w:rsidR="00ED2F93" w:rsidRDefault="00ED2F93" w:rsidP="00ED2F93">
      <w:pPr>
        <w:suppressAutoHyphens/>
        <w:jc w:val="both"/>
        <w:rPr>
          <w:sz w:val="28"/>
          <w:szCs w:val="24"/>
        </w:rPr>
      </w:pPr>
    </w:p>
    <w:p w:rsidR="00ED2F93" w:rsidRDefault="00ED2F93" w:rsidP="00ED2F93">
      <w:pPr>
        <w:pStyle w:val="14"/>
        <w:spacing w:line="216" w:lineRule="auto"/>
        <w:ind w:left="0" w:firstLine="720"/>
        <w:rPr>
          <w:sz w:val="24"/>
          <w:szCs w:val="24"/>
        </w:rPr>
      </w:pPr>
      <w:r>
        <w:rPr>
          <w:sz w:val="28"/>
          <w:szCs w:val="28"/>
        </w:rPr>
        <w:t>1</w:t>
      </w:r>
      <w:r>
        <w:rPr>
          <w:sz w:val="24"/>
          <w:szCs w:val="24"/>
        </w:rPr>
        <w:t>.ОБЩИЕ ПОЛОЖЕНИЯ</w:t>
      </w:r>
    </w:p>
    <w:p w:rsidR="00ED2F93" w:rsidRDefault="00ED2F93" w:rsidP="00ED2F93">
      <w:pPr>
        <w:pStyle w:val="14"/>
        <w:spacing w:line="216" w:lineRule="auto"/>
        <w:ind w:left="0" w:firstLine="720"/>
        <w:jc w:val="both"/>
        <w:rPr>
          <w:sz w:val="24"/>
          <w:szCs w:val="24"/>
        </w:rPr>
      </w:pPr>
    </w:p>
    <w:p w:rsidR="00ED2F93" w:rsidRPr="003A4A5B" w:rsidRDefault="00ED2F93" w:rsidP="00ED2F93">
      <w:pPr>
        <w:suppressAutoHyphens/>
        <w:jc w:val="both"/>
        <w:rPr>
          <w:sz w:val="24"/>
          <w:szCs w:val="24"/>
        </w:rPr>
      </w:pPr>
      <w:r>
        <w:rPr>
          <w:sz w:val="28"/>
          <w:szCs w:val="28"/>
        </w:rPr>
        <w:t>1.1. Подвергаю</w:t>
      </w:r>
      <w:r w:rsidRPr="00C517FD">
        <w:rPr>
          <w:sz w:val="28"/>
          <w:szCs w:val="28"/>
        </w:rPr>
        <w:t xml:space="preserve">тся </w:t>
      </w:r>
      <w:r>
        <w:rPr>
          <w:sz w:val="28"/>
          <w:szCs w:val="28"/>
        </w:rPr>
        <w:t>испытаниям</w:t>
      </w:r>
      <w:r w:rsidRPr="00C517FD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C517FD">
        <w:rPr>
          <w:sz w:val="28"/>
          <w:szCs w:val="28"/>
        </w:rPr>
        <w:t>давлением 16 кгс/см</w:t>
      </w:r>
      <w:r w:rsidRPr="00C517FD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) </w:t>
      </w:r>
      <w:r w:rsidRPr="00C517FD">
        <w:rPr>
          <w:sz w:val="28"/>
          <w:szCs w:val="28"/>
        </w:rPr>
        <w:t xml:space="preserve">трубопроводы   следующих </w:t>
      </w:r>
      <w:proofErr w:type="spellStart"/>
      <w:r w:rsidRPr="00C517FD">
        <w:rPr>
          <w:sz w:val="28"/>
          <w:szCs w:val="28"/>
        </w:rPr>
        <w:t>тепломагистралей</w:t>
      </w:r>
      <w:proofErr w:type="spellEnd"/>
      <w:r w:rsidRPr="00C517FD">
        <w:rPr>
          <w:sz w:val="28"/>
          <w:szCs w:val="28"/>
        </w:rPr>
        <w:t xml:space="preserve">: </w:t>
      </w:r>
    </w:p>
    <w:p w:rsidR="00EE351C" w:rsidRPr="00ED2F93" w:rsidRDefault="007775B1" w:rsidP="00ED2F93">
      <w:pPr>
        <w:suppressAutoHyphens/>
        <w:jc w:val="both"/>
        <w:rPr>
          <w:sz w:val="24"/>
          <w:szCs w:val="24"/>
        </w:rPr>
      </w:pPr>
      <w:r w:rsidRPr="00C517FD">
        <w:rPr>
          <w:sz w:val="28"/>
          <w:szCs w:val="28"/>
        </w:rPr>
        <w:t xml:space="preserve"> </w:t>
      </w:r>
    </w:p>
    <w:p w:rsidR="00EE351C" w:rsidRDefault="00EE351C" w:rsidP="000878B7">
      <w:pPr>
        <w:pStyle w:val="14"/>
        <w:spacing w:line="252" w:lineRule="auto"/>
        <w:ind w:left="0"/>
        <w:jc w:val="left"/>
        <w:rPr>
          <w:sz w:val="28"/>
          <w:szCs w:val="28"/>
        </w:rPr>
      </w:pPr>
    </w:p>
    <w:p w:rsidR="002C47EA" w:rsidRDefault="002C47EA">
      <w:pPr>
        <w:pStyle w:val="14"/>
        <w:spacing w:line="252" w:lineRule="auto"/>
        <w:ind w:left="0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Границы раздела, где должны быть закрыты задвижки:</w:t>
      </w:r>
    </w:p>
    <w:p w:rsidR="00894C0C" w:rsidRPr="00762092" w:rsidRDefault="00894C0C" w:rsidP="00B17784">
      <w:pPr>
        <w:pStyle w:val="14"/>
        <w:spacing w:line="252" w:lineRule="auto"/>
        <w:ind w:left="567"/>
        <w:jc w:val="left"/>
        <w:rPr>
          <w:sz w:val="28"/>
          <w:szCs w:val="28"/>
        </w:rPr>
      </w:pPr>
    </w:p>
    <w:p w:rsidR="002C47EA" w:rsidRDefault="00ED2F93" w:rsidP="007B4FD5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1.2.  Гидравлические </w:t>
      </w:r>
      <w:proofErr w:type="gramStart"/>
      <w:r>
        <w:rPr>
          <w:b w:val="0"/>
          <w:sz w:val="28"/>
          <w:szCs w:val="28"/>
        </w:rPr>
        <w:t>испытания  проводятся</w:t>
      </w:r>
      <w:proofErr w:type="gramEnd"/>
      <w:r>
        <w:rPr>
          <w:b w:val="0"/>
          <w:sz w:val="28"/>
          <w:szCs w:val="28"/>
        </w:rPr>
        <w:t xml:space="preserve">  </w:t>
      </w:r>
      <w:proofErr w:type="spellStart"/>
      <w:r>
        <w:rPr>
          <w:b w:val="0"/>
          <w:sz w:val="28"/>
          <w:szCs w:val="28"/>
        </w:rPr>
        <w:t>опрессовочным</w:t>
      </w:r>
      <w:proofErr w:type="spellEnd"/>
      <w:r>
        <w:rPr>
          <w:b w:val="0"/>
          <w:sz w:val="28"/>
          <w:szCs w:val="28"/>
        </w:rPr>
        <w:t xml:space="preserve"> насосом в ТРП-2 поочередно по подающему и обратному  трубопроводу. </w:t>
      </w:r>
      <w:r w:rsidRPr="00131C17">
        <w:rPr>
          <w:b w:val="0"/>
          <w:sz w:val="28"/>
          <w:szCs w:val="28"/>
        </w:rPr>
        <w:t>Задвижка №</w:t>
      </w:r>
      <w:r>
        <w:rPr>
          <w:b w:val="0"/>
          <w:sz w:val="28"/>
          <w:szCs w:val="28"/>
        </w:rPr>
        <w:t xml:space="preserve"> 52 является регулирующей и открывается при запуске насоса на величину, обеспечивающую поддержание необходимых гидравлических параметров по контуру испытаний.</w:t>
      </w:r>
      <w:r w:rsidR="002C47EA">
        <w:rPr>
          <w:b w:val="0"/>
          <w:sz w:val="28"/>
          <w:szCs w:val="28"/>
        </w:rPr>
        <w:t xml:space="preserve">   </w:t>
      </w:r>
    </w:p>
    <w:p w:rsidR="002C47EA" w:rsidRDefault="002C47EA" w:rsidP="00ED2F93">
      <w:pPr>
        <w:pStyle w:val="14"/>
        <w:spacing w:line="216" w:lineRule="auto"/>
        <w:ind w:left="0"/>
        <w:jc w:val="both"/>
      </w:pPr>
    </w:p>
    <w:p w:rsidR="00ED2F93" w:rsidRDefault="00ED2F93" w:rsidP="00ED2F93">
      <w:pPr>
        <w:pStyle w:val="14"/>
        <w:spacing w:line="216" w:lineRule="auto"/>
        <w:ind w:left="0"/>
        <w:jc w:val="both"/>
        <w:rPr>
          <w:sz w:val="24"/>
          <w:szCs w:val="24"/>
        </w:rPr>
      </w:pPr>
      <w:r>
        <w:rPr>
          <w:b w:val="0"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               </w:t>
      </w:r>
      <w:r>
        <w:rPr>
          <w:sz w:val="24"/>
          <w:szCs w:val="24"/>
        </w:rPr>
        <w:t>2. ОРГАНИЗАЦИОННАЯ ЧАСТЬ</w:t>
      </w:r>
    </w:p>
    <w:p w:rsidR="00ED2F93" w:rsidRDefault="00ED2F93" w:rsidP="00ED2F93">
      <w:pPr>
        <w:pStyle w:val="14"/>
        <w:spacing w:line="216" w:lineRule="auto"/>
        <w:ind w:left="0"/>
        <w:jc w:val="both"/>
        <w:rPr>
          <w:sz w:val="24"/>
          <w:szCs w:val="24"/>
        </w:rPr>
      </w:pPr>
    </w:p>
    <w:p w:rsidR="00ED2F93" w:rsidRDefault="00ED2F93" w:rsidP="00ED2F93">
      <w:pPr>
        <w:pStyle w:val="14"/>
        <w:tabs>
          <w:tab w:val="left" w:pos="325"/>
        </w:tabs>
        <w:spacing w:line="100" w:lineRule="atLeast"/>
        <w:ind w:left="-35"/>
        <w:jc w:val="both"/>
        <w:rPr>
          <w:sz w:val="24"/>
          <w:szCs w:val="24"/>
        </w:rPr>
      </w:pPr>
      <w:r>
        <w:rPr>
          <w:b w:val="0"/>
          <w:sz w:val="28"/>
          <w:szCs w:val="28"/>
        </w:rPr>
        <w:t>2.</w:t>
      </w:r>
      <w:proofErr w:type="gramStart"/>
      <w:r>
        <w:rPr>
          <w:b w:val="0"/>
          <w:sz w:val="28"/>
          <w:szCs w:val="28"/>
        </w:rPr>
        <w:t>1.Руководителем</w:t>
      </w:r>
      <w:proofErr w:type="gramEnd"/>
      <w:r>
        <w:rPr>
          <w:b w:val="0"/>
          <w:sz w:val="28"/>
          <w:szCs w:val="28"/>
        </w:rPr>
        <w:t xml:space="preserve"> испытаний назначается начальник СЭТС №2 –            </w:t>
      </w:r>
      <w:proofErr w:type="spellStart"/>
      <w:r>
        <w:rPr>
          <w:b w:val="0"/>
          <w:sz w:val="28"/>
          <w:szCs w:val="28"/>
        </w:rPr>
        <w:t>Сейтказиев</w:t>
      </w:r>
      <w:proofErr w:type="spellEnd"/>
      <w:r>
        <w:rPr>
          <w:b w:val="0"/>
          <w:sz w:val="28"/>
          <w:szCs w:val="28"/>
        </w:rPr>
        <w:t xml:space="preserve"> М.Е.</w:t>
      </w:r>
    </w:p>
    <w:p w:rsidR="00ED2F93" w:rsidRDefault="00ED2F93" w:rsidP="00ED2F93">
      <w:pPr>
        <w:pStyle w:val="14"/>
        <w:tabs>
          <w:tab w:val="left" w:pos="325"/>
        </w:tabs>
        <w:spacing w:line="100" w:lineRule="atLeast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2.2. Ответственным за обеспечение режимов не испытываемого контура в период подготовки к испытаниям и во время проведения испытаний назначается начальник ОДС </w:t>
      </w:r>
      <w:proofErr w:type="spellStart"/>
      <w:r>
        <w:rPr>
          <w:b w:val="0"/>
          <w:sz w:val="28"/>
          <w:szCs w:val="28"/>
        </w:rPr>
        <w:t>Баймульдин</w:t>
      </w:r>
      <w:proofErr w:type="spellEnd"/>
      <w:r>
        <w:rPr>
          <w:b w:val="0"/>
          <w:sz w:val="28"/>
          <w:szCs w:val="28"/>
        </w:rPr>
        <w:t xml:space="preserve"> М.Ж. Ответственным за обеспечение режимов назначается начальник СЭТМО </w:t>
      </w:r>
      <w:proofErr w:type="spellStart"/>
      <w:r>
        <w:rPr>
          <w:b w:val="0"/>
          <w:sz w:val="28"/>
          <w:szCs w:val="28"/>
        </w:rPr>
        <w:t>Сиряк</w:t>
      </w:r>
      <w:proofErr w:type="spellEnd"/>
      <w:r>
        <w:rPr>
          <w:b w:val="0"/>
          <w:sz w:val="28"/>
          <w:szCs w:val="28"/>
        </w:rPr>
        <w:t xml:space="preserve"> В.М.</w:t>
      </w:r>
    </w:p>
    <w:p w:rsidR="00ED2F93" w:rsidRDefault="00ED2F93" w:rsidP="00ED2F93">
      <w:pPr>
        <w:pStyle w:val="14"/>
        <w:spacing w:line="100" w:lineRule="atLeast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2.3. Служба СРР оформляет бланк переключений, для выделения контура испытаний.</w:t>
      </w:r>
    </w:p>
    <w:p w:rsidR="00ED2F93" w:rsidRDefault="00ED2F93" w:rsidP="00ED2F93">
      <w:pPr>
        <w:pStyle w:val="14"/>
        <w:spacing w:line="100" w:lineRule="atLeast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</w:t>
      </w:r>
      <w:proofErr w:type="gramStart"/>
      <w:r>
        <w:rPr>
          <w:b w:val="0"/>
          <w:sz w:val="28"/>
          <w:szCs w:val="28"/>
        </w:rPr>
        <w:t>4.Руководителю</w:t>
      </w:r>
      <w:proofErr w:type="gramEnd"/>
      <w:r>
        <w:rPr>
          <w:b w:val="0"/>
          <w:sz w:val="28"/>
          <w:szCs w:val="28"/>
        </w:rPr>
        <w:t xml:space="preserve"> испытаний – организовать  необходимое количество звеньев обходчиков, (2 человека в звене)  для  обхода и надзора  за испытываемой теплотрассой  и совместно с начальниками участков подготовить список расстановки техники и персонала.</w:t>
      </w:r>
    </w:p>
    <w:p w:rsidR="00ED2F93" w:rsidRPr="00F00068" w:rsidRDefault="00ED2F93" w:rsidP="00ED2F93">
      <w:pPr>
        <w:pStyle w:val="14"/>
        <w:spacing w:line="100" w:lineRule="atLeast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</w:t>
      </w:r>
      <w:proofErr w:type="gramStart"/>
      <w:r>
        <w:rPr>
          <w:b w:val="0"/>
          <w:sz w:val="28"/>
          <w:szCs w:val="28"/>
        </w:rPr>
        <w:t>5.На</w:t>
      </w:r>
      <w:proofErr w:type="gramEnd"/>
      <w:r>
        <w:rPr>
          <w:b w:val="0"/>
          <w:sz w:val="28"/>
          <w:szCs w:val="28"/>
        </w:rPr>
        <w:t xml:space="preserve"> все время испытаний в распоряжение руководителя испытаний выделяется трактор с насосом и вентилятором для откачки воды при разрывах трубопроводов в процессе испытаний (кроме этого имеется в резерве техника </w:t>
      </w:r>
      <w:r>
        <w:rPr>
          <w:b w:val="0"/>
          <w:sz w:val="28"/>
          <w:szCs w:val="28"/>
        </w:rPr>
        <w:lastRenderedPageBreak/>
        <w:t xml:space="preserve">эксплуатационных районов), АС машина и </w:t>
      </w:r>
      <w:r w:rsidRPr="005E181F">
        <w:rPr>
          <w:b w:val="0"/>
          <w:sz w:val="28"/>
          <w:szCs w:val="28"/>
        </w:rPr>
        <w:t>ограж</w:t>
      </w:r>
      <w:r>
        <w:rPr>
          <w:b w:val="0"/>
          <w:sz w:val="28"/>
          <w:szCs w:val="28"/>
        </w:rPr>
        <w:t>дения в автомашине манипулятор</w:t>
      </w:r>
      <w:r w:rsidRPr="005E181F">
        <w:rPr>
          <w:b w:val="0"/>
          <w:sz w:val="28"/>
          <w:szCs w:val="28"/>
        </w:rPr>
        <w:t>.</w:t>
      </w:r>
    </w:p>
    <w:p w:rsidR="00ED2F93" w:rsidRDefault="00ED2F93" w:rsidP="00ED2F93">
      <w:pPr>
        <w:pStyle w:val="14"/>
        <w:tabs>
          <w:tab w:val="left" w:pos="325"/>
        </w:tabs>
        <w:spacing w:line="216" w:lineRule="auto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2.6 За установку манометров и переносного расходомера на испытания </w:t>
      </w:r>
      <w:proofErr w:type="gramStart"/>
      <w:r>
        <w:rPr>
          <w:b w:val="0"/>
          <w:sz w:val="28"/>
          <w:szCs w:val="28"/>
        </w:rPr>
        <w:t>ответственный  начальник</w:t>
      </w:r>
      <w:proofErr w:type="gramEnd"/>
      <w:r>
        <w:rPr>
          <w:b w:val="0"/>
          <w:sz w:val="28"/>
          <w:szCs w:val="28"/>
        </w:rPr>
        <w:t xml:space="preserve"> КИП и А – Каверзин В.Н.</w:t>
      </w:r>
    </w:p>
    <w:p w:rsidR="00ED2F93" w:rsidRDefault="00ED2F93" w:rsidP="00ED2F93">
      <w:pPr>
        <w:pStyle w:val="14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2.7. Ответственный за </w:t>
      </w:r>
      <w:proofErr w:type="gramStart"/>
      <w:r>
        <w:rPr>
          <w:b w:val="0"/>
          <w:sz w:val="28"/>
          <w:szCs w:val="28"/>
        </w:rPr>
        <w:t>обеспечение  автотранспортом</w:t>
      </w:r>
      <w:proofErr w:type="gramEnd"/>
      <w:r>
        <w:rPr>
          <w:b w:val="0"/>
          <w:sz w:val="28"/>
          <w:szCs w:val="28"/>
        </w:rPr>
        <w:t xml:space="preserve">  – </w:t>
      </w:r>
      <w:proofErr w:type="spellStart"/>
      <w:r>
        <w:rPr>
          <w:b w:val="0"/>
          <w:sz w:val="28"/>
          <w:szCs w:val="28"/>
        </w:rPr>
        <w:t>Альмурзин</w:t>
      </w:r>
      <w:proofErr w:type="spellEnd"/>
      <w:r>
        <w:rPr>
          <w:b w:val="0"/>
          <w:sz w:val="28"/>
          <w:szCs w:val="28"/>
        </w:rPr>
        <w:t xml:space="preserve"> М.К.</w:t>
      </w:r>
    </w:p>
    <w:p w:rsidR="00ED2F93" w:rsidRDefault="00ED2F93" w:rsidP="00ED2F93">
      <w:pPr>
        <w:pStyle w:val="14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2.8. Прием </w:t>
      </w:r>
      <w:r w:rsidRPr="006A07A0">
        <w:rPr>
          <w:b w:val="0"/>
          <w:sz w:val="28"/>
          <w:szCs w:val="28"/>
        </w:rPr>
        <w:t xml:space="preserve">  </w:t>
      </w:r>
      <w:proofErr w:type="gramStart"/>
      <w:r w:rsidRPr="006A07A0">
        <w:rPr>
          <w:b w:val="0"/>
          <w:sz w:val="28"/>
          <w:szCs w:val="28"/>
        </w:rPr>
        <w:t xml:space="preserve">заявок </w:t>
      </w:r>
      <w:r>
        <w:rPr>
          <w:b w:val="0"/>
          <w:sz w:val="28"/>
          <w:szCs w:val="28"/>
        </w:rPr>
        <w:t xml:space="preserve"> (</w:t>
      </w:r>
      <w:proofErr w:type="gramEnd"/>
      <w:r>
        <w:rPr>
          <w:b w:val="0"/>
          <w:sz w:val="28"/>
          <w:szCs w:val="28"/>
        </w:rPr>
        <w:t>с указанием ответственного лица  и звеньев обходчиков)</w:t>
      </w:r>
      <w:r w:rsidRPr="006A07A0">
        <w:rPr>
          <w:b w:val="0"/>
          <w:sz w:val="28"/>
          <w:szCs w:val="28"/>
        </w:rPr>
        <w:t xml:space="preserve"> от  потребителей  на  участие  в  совместной  </w:t>
      </w:r>
      <w:proofErr w:type="spellStart"/>
      <w:r w:rsidRPr="006A07A0">
        <w:rPr>
          <w:b w:val="0"/>
          <w:sz w:val="28"/>
          <w:szCs w:val="28"/>
        </w:rPr>
        <w:t>опрессовке</w:t>
      </w:r>
      <w:proofErr w:type="spellEnd"/>
      <w:r>
        <w:rPr>
          <w:b w:val="0"/>
          <w:sz w:val="28"/>
          <w:szCs w:val="28"/>
        </w:rPr>
        <w:t xml:space="preserve"> до 12</w:t>
      </w:r>
      <w:r>
        <w:rPr>
          <w:b w:val="0"/>
          <w:sz w:val="28"/>
          <w:szCs w:val="28"/>
          <w:vertAlign w:val="superscript"/>
        </w:rPr>
        <w:t xml:space="preserve">00 </w:t>
      </w:r>
      <w:r w:rsidR="000D54F1">
        <w:rPr>
          <w:b w:val="0"/>
          <w:sz w:val="28"/>
          <w:szCs w:val="28"/>
          <w:lang w:val="kk-KZ"/>
        </w:rPr>
        <w:t>1</w:t>
      </w:r>
      <w:r>
        <w:rPr>
          <w:b w:val="0"/>
          <w:sz w:val="28"/>
          <w:szCs w:val="28"/>
          <w:lang w:val="kk-KZ"/>
        </w:rPr>
        <w:t>2.06</w:t>
      </w:r>
      <w:r>
        <w:rPr>
          <w:b w:val="0"/>
          <w:sz w:val="28"/>
          <w:szCs w:val="28"/>
        </w:rPr>
        <w:t>.20г  осуществляется в технической канцелярии.</w:t>
      </w:r>
      <w:r w:rsidRPr="006A07A0">
        <w:rPr>
          <w:b w:val="0"/>
          <w:sz w:val="28"/>
          <w:szCs w:val="28"/>
        </w:rPr>
        <w:t xml:space="preserve">  Ответственный </w:t>
      </w:r>
      <w:proofErr w:type="spellStart"/>
      <w:proofErr w:type="gramStart"/>
      <w:r>
        <w:rPr>
          <w:b w:val="0"/>
          <w:sz w:val="28"/>
          <w:szCs w:val="28"/>
        </w:rPr>
        <w:t>нач.отдела</w:t>
      </w:r>
      <w:proofErr w:type="spellEnd"/>
      <w:proofErr w:type="gramEnd"/>
      <w:r>
        <w:rPr>
          <w:b w:val="0"/>
          <w:sz w:val="28"/>
          <w:szCs w:val="28"/>
        </w:rPr>
        <w:t xml:space="preserve"> по делопроизводству </w:t>
      </w:r>
      <w:r w:rsidRPr="00DE5062">
        <w:rPr>
          <w:b w:val="0"/>
          <w:sz w:val="28"/>
          <w:szCs w:val="28"/>
        </w:rPr>
        <w:t xml:space="preserve"> – </w:t>
      </w:r>
      <w:proofErr w:type="spellStart"/>
      <w:r>
        <w:rPr>
          <w:b w:val="0"/>
          <w:sz w:val="28"/>
          <w:szCs w:val="28"/>
        </w:rPr>
        <w:t>Баймухамбетова</w:t>
      </w:r>
      <w:proofErr w:type="spellEnd"/>
      <w:r>
        <w:rPr>
          <w:b w:val="0"/>
          <w:sz w:val="28"/>
          <w:szCs w:val="28"/>
        </w:rPr>
        <w:t xml:space="preserve"> Ж.К</w:t>
      </w:r>
      <w:r w:rsidRPr="00DE5062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            </w:t>
      </w:r>
    </w:p>
    <w:p w:rsidR="00ED2F93" w:rsidRDefault="00ED2F93" w:rsidP="00ED2F93">
      <w:pPr>
        <w:pStyle w:val="14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2.9. Ответственный за обеспечение работы электрооборудования и выделение электромонтера –</w:t>
      </w:r>
      <w:proofErr w:type="gramStart"/>
      <w:r>
        <w:rPr>
          <w:b w:val="0"/>
          <w:sz w:val="28"/>
          <w:szCs w:val="28"/>
        </w:rPr>
        <w:t>начальник  ЭС</w:t>
      </w:r>
      <w:proofErr w:type="gramEnd"/>
      <w:r>
        <w:rPr>
          <w:b w:val="0"/>
          <w:sz w:val="28"/>
          <w:szCs w:val="28"/>
        </w:rPr>
        <w:t xml:space="preserve"> </w:t>
      </w:r>
      <w:proofErr w:type="spellStart"/>
      <w:r>
        <w:rPr>
          <w:b w:val="0"/>
          <w:sz w:val="28"/>
          <w:szCs w:val="28"/>
        </w:rPr>
        <w:t>Идгеев</w:t>
      </w:r>
      <w:proofErr w:type="spellEnd"/>
      <w:r>
        <w:rPr>
          <w:b w:val="0"/>
          <w:sz w:val="28"/>
          <w:szCs w:val="28"/>
        </w:rPr>
        <w:t xml:space="preserve"> С.К.</w:t>
      </w:r>
    </w:p>
    <w:p w:rsidR="00ED2F93" w:rsidRPr="00157A62" w:rsidRDefault="00ED2F93" w:rsidP="00ED2F93">
      <w:pPr>
        <w:pStyle w:val="14"/>
        <w:spacing w:line="228" w:lineRule="auto"/>
        <w:ind w:left="0" w:right="19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2.10. Инженерам СН контура ТЭЦ-2. Ответственная Султанова А.Б. (принять во внимание данные указанные в </w:t>
      </w:r>
      <w:r w:rsidRPr="00E2484F">
        <w:rPr>
          <w:i/>
          <w:sz w:val="28"/>
          <w:szCs w:val="28"/>
        </w:rPr>
        <w:t>подпунктах 20,21 пункта 2</w:t>
      </w:r>
      <w:r>
        <w:rPr>
          <w:b w:val="0"/>
          <w:sz w:val="28"/>
          <w:szCs w:val="28"/>
        </w:rPr>
        <w:t xml:space="preserve"> </w:t>
      </w:r>
      <w:r w:rsidRPr="0068076E">
        <w:rPr>
          <w:b w:val="0"/>
          <w:i/>
          <w:sz w:val="28"/>
          <w:szCs w:val="28"/>
        </w:rPr>
        <w:t>"ППТЭ"</w:t>
      </w:r>
      <w:r>
        <w:rPr>
          <w:b w:val="0"/>
          <w:sz w:val="28"/>
          <w:szCs w:val="28"/>
        </w:rPr>
        <w:t xml:space="preserve"> №211 от 18.02.2014г.)</w:t>
      </w:r>
    </w:p>
    <w:p w:rsidR="00ED2F93" w:rsidRDefault="00ED2F93" w:rsidP="00ED2F93">
      <w:pPr>
        <w:pStyle w:val="14"/>
        <w:spacing w:line="228" w:lineRule="auto"/>
        <w:ind w:left="0" w:right="19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а) Предупредить письменно под роспись потребителей, находящихся в зоне </w:t>
      </w:r>
      <w:proofErr w:type="spellStart"/>
      <w:r>
        <w:rPr>
          <w:b w:val="0"/>
          <w:sz w:val="28"/>
          <w:szCs w:val="28"/>
        </w:rPr>
        <w:t>опрессовки</w:t>
      </w:r>
      <w:proofErr w:type="spellEnd"/>
      <w:r>
        <w:rPr>
          <w:b w:val="0"/>
          <w:sz w:val="28"/>
          <w:szCs w:val="28"/>
        </w:rPr>
        <w:t xml:space="preserve"> о сроках проведения испытаний не позднее, чем за 3 дня (</w:t>
      </w:r>
      <w:r w:rsidRPr="00E2484F">
        <w:rPr>
          <w:i/>
          <w:sz w:val="28"/>
          <w:szCs w:val="28"/>
        </w:rPr>
        <w:t>п.</w:t>
      </w:r>
      <w:r w:rsidRPr="00E2484F">
        <w:rPr>
          <w:b w:val="0"/>
          <w:i/>
          <w:sz w:val="28"/>
          <w:szCs w:val="28"/>
        </w:rPr>
        <w:t xml:space="preserve"> </w:t>
      </w:r>
      <w:r w:rsidRPr="00E2484F">
        <w:rPr>
          <w:i/>
          <w:sz w:val="28"/>
          <w:szCs w:val="28"/>
        </w:rPr>
        <w:t>34, 62</w:t>
      </w:r>
      <w:r>
        <w:rPr>
          <w:b w:val="0"/>
          <w:sz w:val="28"/>
          <w:szCs w:val="28"/>
        </w:rPr>
        <w:t xml:space="preserve"> </w:t>
      </w:r>
      <w:r w:rsidRPr="0068076E">
        <w:rPr>
          <w:b w:val="0"/>
          <w:i/>
          <w:sz w:val="28"/>
          <w:szCs w:val="28"/>
        </w:rPr>
        <w:t>"ППТЭ"</w:t>
      </w:r>
      <w:r>
        <w:rPr>
          <w:b w:val="0"/>
          <w:sz w:val="28"/>
          <w:szCs w:val="28"/>
        </w:rPr>
        <w:t xml:space="preserve"> №211 от 18.02.2014г.);</w:t>
      </w:r>
    </w:p>
    <w:p w:rsidR="00ED2F93" w:rsidRDefault="00ED2F93" w:rsidP="00ED2F93">
      <w:pPr>
        <w:pStyle w:val="14"/>
        <w:spacing w:line="228" w:lineRule="auto"/>
        <w:ind w:left="0" w:right="198" w:firstLine="720"/>
        <w:jc w:val="both"/>
        <w:rPr>
          <w:b w:val="0"/>
          <w:sz w:val="28"/>
          <w:szCs w:val="28"/>
        </w:rPr>
      </w:pPr>
      <w:r w:rsidRPr="00DE5062">
        <w:rPr>
          <w:b w:val="0"/>
          <w:sz w:val="28"/>
          <w:szCs w:val="28"/>
        </w:rPr>
        <w:t>б) Предоставить в ОДС список не предупрежденных потребителей до</w:t>
      </w:r>
      <w:r>
        <w:rPr>
          <w:b w:val="0"/>
          <w:sz w:val="28"/>
          <w:szCs w:val="28"/>
        </w:rPr>
        <w:t xml:space="preserve"> </w:t>
      </w:r>
      <w:r w:rsidRPr="00DE5062">
        <w:rPr>
          <w:b w:val="0"/>
          <w:sz w:val="28"/>
          <w:szCs w:val="28"/>
          <w:lang w:val="kk-KZ"/>
        </w:rPr>
        <w:t>9</w:t>
      </w:r>
      <w:r w:rsidRPr="00DE5062">
        <w:rPr>
          <w:b w:val="0"/>
          <w:sz w:val="28"/>
          <w:szCs w:val="28"/>
        </w:rPr>
        <w:t xml:space="preserve"> </w:t>
      </w:r>
      <w:r w:rsidRPr="00DE5062">
        <w:rPr>
          <w:b w:val="0"/>
          <w:sz w:val="28"/>
          <w:szCs w:val="28"/>
          <w:vertAlign w:val="superscript"/>
        </w:rPr>
        <w:t>00</w:t>
      </w:r>
      <w:r w:rsidRPr="00DE5062">
        <w:rPr>
          <w:b w:val="0"/>
          <w:sz w:val="28"/>
          <w:szCs w:val="28"/>
        </w:rPr>
        <w:t xml:space="preserve"> ч. </w:t>
      </w:r>
      <w:r w:rsidR="00F4781D">
        <w:rPr>
          <w:b w:val="0"/>
          <w:sz w:val="28"/>
          <w:szCs w:val="28"/>
        </w:rPr>
        <w:t>1</w:t>
      </w:r>
      <w:r w:rsidR="00515980">
        <w:rPr>
          <w:b w:val="0"/>
          <w:sz w:val="28"/>
          <w:szCs w:val="28"/>
        </w:rPr>
        <w:t>5</w:t>
      </w:r>
      <w:r>
        <w:rPr>
          <w:b w:val="0"/>
          <w:sz w:val="28"/>
          <w:szCs w:val="28"/>
        </w:rPr>
        <w:t>.0</w:t>
      </w:r>
      <w:r w:rsidR="00F4781D">
        <w:rPr>
          <w:b w:val="0"/>
          <w:sz w:val="28"/>
          <w:szCs w:val="28"/>
        </w:rPr>
        <w:t>6</w:t>
      </w:r>
      <w:r>
        <w:rPr>
          <w:b w:val="0"/>
          <w:sz w:val="28"/>
          <w:szCs w:val="28"/>
        </w:rPr>
        <w:t>.2020г.;</w:t>
      </w:r>
    </w:p>
    <w:p w:rsidR="006019AD" w:rsidRDefault="00ED2F93" w:rsidP="00ED2F93">
      <w:pPr>
        <w:pStyle w:val="14"/>
        <w:spacing w:line="228" w:lineRule="auto"/>
        <w:ind w:left="0" w:right="19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2.11. Начальник ОДС </w:t>
      </w:r>
      <w:proofErr w:type="spellStart"/>
      <w:r>
        <w:rPr>
          <w:b w:val="0"/>
          <w:sz w:val="28"/>
          <w:szCs w:val="28"/>
        </w:rPr>
        <w:t>Баймульдин</w:t>
      </w:r>
      <w:proofErr w:type="spellEnd"/>
      <w:r>
        <w:rPr>
          <w:b w:val="0"/>
          <w:sz w:val="28"/>
          <w:szCs w:val="28"/>
        </w:rPr>
        <w:t xml:space="preserve"> М.Ж. - оповестить население о предстоящих испытаниях на плотность </w:t>
      </w:r>
      <w:proofErr w:type="spellStart"/>
      <w:r>
        <w:rPr>
          <w:b w:val="0"/>
          <w:sz w:val="28"/>
          <w:szCs w:val="28"/>
        </w:rPr>
        <w:t>тепломагистралей</w:t>
      </w:r>
      <w:proofErr w:type="spellEnd"/>
      <w:r>
        <w:rPr>
          <w:b w:val="0"/>
          <w:sz w:val="28"/>
          <w:szCs w:val="28"/>
        </w:rPr>
        <w:t xml:space="preserve"> и распределительных сетей по телевидению и печати. </w:t>
      </w:r>
      <w:r w:rsidR="00F039DC" w:rsidRPr="00F039DC">
        <w:rPr>
          <w:b w:val="0"/>
          <w:sz w:val="28"/>
          <w:szCs w:val="28"/>
        </w:rPr>
        <w:t>Предупредить ГЦ мониторинга и оперативного реагирования (109).</w:t>
      </w:r>
    </w:p>
    <w:p w:rsidR="00ED2F93" w:rsidRDefault="00ED2F93" w:rsidP="00ED2F93">
      <w:pPr>
        <w:pStyle w:val="14"/>
        <w:spacing w:line="228" w:lineRule="auto"/>
        <w:ind w:left="0" w:right="198"/>
        <w:rPr>
          <w:sz w:val="28"/>
          <w:szCs w:val="28"/>
        </w:rPr>
      </w:pPr>
    </w:p>
    <w:p w:rsidR="002C47EA" w:rsidRPr="00D21E64" w:rsidRDefault="002C47EA" w:rsidP="005316B8">
      <w:pPr>
        <w:pStyle w:val="14"/>
        <w:spacing w:line="228" w:lineRule="auto"/>
        <w:ind w:left="0" w:right="198"/>
        <w:rPr>
          <w:b w:val="0"/>
          <w:sz w:val="24"/>
          <w:szCs w:val="24"/>
        </w:rPr>
      </w:pPr>
      <w:r w:rsidRPr="00D21E64">
        <w:rPr>
          <w:sz w:val="24"/>
          <w:szCs w:val="24"/>
        </w:rPr>
        <w:t>3.ПОДГОТОВИТЕЛЬНЫЕ   РАБОТЫ</w:t>
      </w:r>
    </w:p>
    <w:p w:rsidR="00C66DD1" w:rsidRPr="003D3D4A" w:rsidRDefault="002C47EA" w:rsidP="003D3D4A">
      <w:pPr>
        <w:pStyle w:val="14"/>
        <w:spacing w:before="200" w:line="228" w:lineRule="auto"/>
        <w:ind w:left="35" w:right="19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3.1. Перед началом испытаний устанавливаются поверенные пружинные манометры (класс точности не менее 1,5) и шкалой измерения от 0 до 25 кгс/см</w:t>
      </w:r>
      <w:r>
        <w:rPr>
          <w:b w:val="0"/>
          <w:sz w:val="28"/>
          <w:szCs w:val="28"/>
          <w:vertAlign w:val="superscript"/>
        </w:rPr>
        <w:t>2</w:t>
      </w:r>
      <w:r>
        <w:rPr>
          <w:b w:val="0"/>
          <w:sz w:val="28"/>
          <w:szCs w:val="28"/>
        </w:rPr>
        <w:t xml:space="preserve"> (в присутствии наблюдающих на точках). Ответственный начальник </w:t>
      </w:r>
      <w:proofErr w:type="spellStart"/>
      <w:r>
        <w:rPr>
          <w:b w:val="0"/>
          <w:sz w:val="28"/>
          <w:szCs w:val="28"/>
        </w:rPr>
        <w:t>КИПиА</w:t>
      </w:r>
      <w:proofErr w:type="spellEnd"/>
      <w:r>
        <w:rPr>
          <w:b w:val="0"/>
          <w:sz w:val="28"/>
          <w:szCs w:val="28"/>
        </w:rPr>
        <w:t xml:space="preserve">. </w:t>
      </w:r>
    </w:p>
    <w:p w:rsidR="002C47EA" w:rsidRPr="00980A88" w:rsidRDefault="002C47EA">
      <w:pPr>
        <w:pStyle w:val="14"/>
        <w:numPr>
          <w:ilvl w:val="0"/>
          <w:numId w:val="2"/>
        </w:numPr>
        <w:tabs>
          <w:tab w:val="left" w:pos="1080"/>
        </w:tabs>
        <w:spacing w:line="100" w:lineRule="atLeast"/>
        <w:jc w:val="both"/>
        <w:rPr>
          <w:sz w:val="28"/>
          <w:szCs w:val="28"/>
        </w:rPr>
      </w:pPr>
      <w:r w:rsidRPr="00980A88">
        <w:rPr>
          <w:sz w:val="28"/>
          <w:szCs w:val="28"/>
        </w:rPr>
        <w:t>на ТМ 18(Т</w:t>
      </w:r>
      <w:proofErr w:type="gramStart"/>
      <w:r w:rsidRPr="00980A88">
        <w:rPr>
          <w:sz w:val="28"/>
          <w:szCs w:val="28"/>
        </w:rPr>
        <w:t>1,Т</w:t>
      </w:r>
      <w:proofErr w:type="gramEnd"/>
      <w:r w:rsidRPr="00980A88">
        <w:rPr>
          <w:sz w:val="28"/>
          <w:szCs w:val="28"/>
        </w:rPr>
        <w:t xml:space="preserve">2) в НС№5 - 2 </w:t>
      </w:r>
      <w:proofErr w:type="spellStart"/>
      <w:r w:rsidRPr="00980A88">
        <w:rPr>
          <w:sz w:val="28"/>
          <w:szCs w:val="28"/>
        </w:rPr>
        <w:t>шт</w:t>
      </w:r>
      <w:proofErr w:type="spellEnd"/>
      <w:r w:rsidRPr="00980A88">
        <w:rPr>
          <w:sz w:val="28"/>
          <w:szCs w:val="28"/>
        </w:rPr>
        <w:t>,;</w:t>
      </w:r>
    </w:p>
    <w:p w:rsidR="002C47EA" w:rsidRPr="00980A88" w:rsidRDefault="002C47EA">
      <w:pPr>
        <w:pStyle w:val="14"/>
        <w:numPr>
          <w:ilvl w:val="0"/>
          <w:numId w:val="2"/>
        </w:numPr>
        <w:tabs>
          <w:tab w:val="left" w:pos="1080"/>
        </w:tabs>
        <w:spacing w:line="100" w:lineRule="atLeast"/>
        <w:jc w:val="both"/>
        <w:rPr>
          <w:sz w:val="28"/>
          <w:szCs w:val="28"/>
        </w:rPr>
      </w:pPr>
      <w:r w:rsidRPr="00980A88">
        <w:rPr>
          <w:sz w:val="28"/>
          <w:szCs w:val="28"/>
        </w:rPr>
        <w:t>на ТМ 18(Т</w:t>
      </w:r>
      <w:proofErr w:type="gramStart"/>
      <w:r w:rsidRPr="00980A88">
        <w:rPr>
          <w:sz w:val="28"/>
          <w:szCs w:val="28"/>
        </w:rPr>
        <w:t>1,Т</w:t>
      </w:r>
      <w:proofErr w:type="gramEnd"/>
      <w:r w:rsidRPr="00980A88">
        <w:rPr>
          <w:sz w:val="28"/>
          <w:szCs w:val="28"/>
        </w:rPr>
        <w:t xml:space="preserve">2) в УТ-12.3(18)  – 2 </w:t>
      </w:r>
      <w:proofErr w:type="spellStart"/>
      <w:r w:rsidRPr="00980A88">
        <w:rPr>
          <w:sz w:val="28"/>
          <w:szCs w:val="28"/>
        </w:rPr>
        <w:t>шт</w:t>
      </w:r>
      <w:proofErr w:type="spellEnd"/>
      <w:r w:rsidRPr="00980A88">
        <w:rPr>
          <w:sz w:val="28"/>
          <w:szCs w:val="28"/>
        </w:rPr>
        <w:t>;</w:t>
      </w:r>
    </w:p>
    <w:p w:rsidR="002C47EA" w:rsidRPr="00980A88" w:rsidRDefault="002C47EA">
      <w:pPr>
        <w:pStyle w:val="14"/>
        <w:numPr>
          <w:ilvl w:val="0"/>
          <w:numId w:val="2"/>
        </w:numPr>
        <w:tabs>
          <w:tab w:val="left" w:pos="1080"/>
        </w:tabs>
        <w:spacing w:line="100" w:lineRule="atLeast"/>
        <w:jc w:val="both"/>
        <w:rPr>
          <w:sz w:val="28"/>
          <w:szCs w:val="28"/>
        </w:rPr>
      </w:pPr>
      <w:r w:rsidRPr="00980A88">
        <w:rPr>
          <w:sz w:val="28"/>
          <w:szCs w:val="28"/>
        </w:rPr>
        <w:t xml:space="preserve">на </w:t>
      </w:r>
      <w:r w:rsidR="000345F3" w:rsidRPr="00980A88">
        <w:rPr>
          <w:sz w:val="28"/>
          <w:szCs w:val="28"/>
        </w:rPr>
        <w:t>НС№5</w:t>
      </w:r>
      <w:r w:rsidRPr="00980A88">
        <w:rPr>
          <w:sz w:val="28"/>
          <w:szCs w:val="28"/>
        </w:rPr>
        <w:t xml:space="preserve"> вывести вторичный прибор с записью;</w:t>
      </w:r>
    </w:p>
    <w:p w:rsidR="004E7613" w:rsidRDefault="002C47EA" w:rsidP="00CD2477">
      <w:pPr>
        <w:pStyle w:val="14"/>
        <w:spacing w:line="100" w:lineRule="atLeast"/>
        <w:ind w:left="1134"/>
        <w:jc w:val="both"/>
        <w:rPr>
          <w:sz w:val="28"/>
          <w:szCs w:val="28"/>
        </w:rPr>
      </w:pPr>
      <w:r w:rsidRPr="00980A88">
        <w:rPr>
          <w:sz w:val="28"/>
          <w:szCs w:val="28"/>
        </w:rPr>
        <w:t xml:space="preserve">установить переносной расходомер на </w:t>
      </w:r>
      <w:proofErr w:type="spellStart"/>
      <w:r w:rsidRPr="00980A88">
        <w:rPr>
          <w:sz w:val="28"/>
          <w:szCs w:val="28"/>
        </w:rPr>
        <w:t>всасе</w:t>
      </w:r>
      <w:proofErr w:type="spellEnd"/>
      <w:r w:rsidR="003D3D4A">
        <w:rPr>
          <w:sz w:val="28"/>
          <w:szCs w:val="28"/>
        </w:rPr>
        <w:t xml:space="preserve"> </w:t>
      </w:r>
      <w:proofErr w:type="spellStart"/>
      <w:r w:rsidRPr="00980A88">
        <w:rPr>
          <w:sz w:val="28"/>
          <w:szCs w:val="28"/>
        </w:rPr>
        <w:t>опрессовочного</w:t>
      </w:r>
      <w:proofErr w:type="spellEnd"/>
      <w:r w:rsidRPr="00980A88">
        <w:rPr>
          <w:sz w:val="28"/>
          <w:szCs w:val="28"/>
        </w:rPr>
        <w:t xml:space="preserve"> </w:t>
      </w:r>
      <w:proofErr w:type="gramStart"/>
      <w:r w:rsidRPr="00980A88">
        <w:rPr>
          <w:sz w:val="28"/>
          <w:szCs w:val="28"/>
        </w:rPr>
        <w:t>насоса  для</w:t>
      </w:r>
      <w:proofErr w:type="gramEnd"/>
      <w:r w:rsidRPr="00980A88">
        <w:rPr>
          <w:sz w:val="28"/>
          <w:szCs w:val="28"/>
        </w:rPr>
        <w:t xml:space="preserve"> определения объемов подпитки;</w:t>
      </w:r>
    </w:p>
    <w:p w:rsidR="00F57384" w:rsidRDefault="00F57384" w:rsidP="00CD2477">
      <w:pPr>
        <w:pStyle w:val="14"/>
        <w:spacing w:line="100" w:lineRule="atLeast"/>
        <w:ind w:left="1134"/>
        <w:jc w:val="both"/>
        <w:rPr>
          <w:sz w:val="28"/>
          <w:szCs w:val="28"/>
        </w:rPr>
      </w:pPr>
    </w:p>
    <w:p w:rsidR="00830678" w:rsidRPr="00AA3BA8" w:rsidRDefault="00830678" w:rsidP="00830678">
      <w:pPr>
        <w:pStyle w:val="14"/>
        <w:tabs>
          <w:tab w:val="left" w:pos="1080"/>
        </w:tabs>
        <w:spacing w:line="100" w:lineRule="atLeast"/>
        <w:ind w:left="0"/>
        <w:jc w:val="both"/>
        <w:rPr>
          <w:b w:val="0"/>
          <w:sz w:val="28"/>
          <w:szCs w:val="28"/>
          <w:lang w:val="kk-KZ"/>
        </w:rPr>
      </w:pPr>
      <w:r>
        <w:rPr>
          <w:b w:val="0"/>
          <w:sz w:val="28"/>
          <w:szCs w:val="28"/>
        </w:rPr>
        <w:t xml:space="preserve">3.2. Начальникам участков произвести внешний осмотр участков испытываемых сетей и установить имеющиеся дефекты, отразив их в Акте осмотров. Ответственные – </w:t>
      </w:r>
      <w:proofErr w:type="gramStart"/>
      <w:r>
        <w:rPr>
          <w:b w:val="0"/>
          <w:sz w:val="28"/>
          <w:szCs w:val="28"/>
        </w:rPr>
        <w:t>начальники  участков</w:t>
      </w:r>
      <w:proofErr w:type="gramEnd"/>
      <w:r>
        <w:rPr>
          <w:b w:val="0"/>
          <w:sz w:val="28"/>
          <w:szCs w:val="28"/>
        </w:rPr>
        <w:t xml:space="preserve">. Срок – до </w:t>
      </w:r>
      <w:r w:rsidR="00515980">
        <w:rPr>
          <w:b w:val="0"/>
          <w:sz w:val="28"/>
          <w:szCs w:val="28"/>
        </w:rPr>
        <w:t>15</w:t>
      </w:r>
      <w:r>
        <w:rPr>
          <w:b w:val="0"/>
          <w:sz w:val="28"/>
          <w:szCs w:val="28"/>
        </w:rPr>
        <w:t>.</w:t>
      </w:r>
      <w:r w:rsidR="00030E1B">
        <w:rPr>
          <w:b w:val="0"/>
          <w:sz w:val="28"/>
          <w:szCs w:val="28"/>
        </w:rPr>
        <w:t>06</w:t>
      </w:r>
      <w:r>
        <w:rPr>
          <w:b w:val="0"/>
          <w:sz w:val="28"/>
          <w:szCs w:val="28"/>
        </w:rPr>
        <w:t>.</w:t>
      </w:r>
      <w:r w:rsidR="00515980">
        <w:rPr>
          <w:b w:val="0"/>
          <w:sz w:val="28"/>
          <w:szCs w:val="28"/>
        </w:rPr>
        <w:t>20</w:t>
      </w:r>
      <w:r>
        <w:rPr>
          <w:b w:val="0"/>
          <w:sz w:val="28"/>
          <w:szCs w:val="28"/>
        </w:rPr>
        <w:t>г.</w:t>
      </w:r>
    </w:p>
    <w:p w:rsidR="00830678" w:rsidRDefault="00830678" w:rsidP="00830678">
      <w:pPr>
        <w:pStyle w:val="14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3.3. Системы отопления и горячего водоснабжения у потребителей должны быть отключены от сети задвижками до 9</w:t>
      </w:r>
      <w:r>
        <w:rPr>
          <w:b w:val="0"/>
          <w:sz w:val="28"/>
          <w:szCs w:val="28"/>
          <w:vertAlign w:val="superscript"/>
        </w:rPr>
        <w:t>00</w:t>
      </w:r>
      <w:r w:rsidR="009F3FCA">
        <w:rPr>
          <w:b w:val="0"/>
          <w:sz w:val="28"/>
          <w:szCs w:val="28"/>
        </w:rPr>
        <w:t xml:space="preserve"> </w:t>
      </w:r>
      <w:r w:rsidR="00515980">
        <w:rPr>
          <w:b w:val="0"/>
          <w:sz w:val="28"/>
          <w:szCs w:val="28"/>
        </w:rPr>
        <w:t>1</w:t>
      </w:r>
      <w:r w:rsidR="00672848">
        <w:rPr>
          <w:b w:val="0"/>
          <w:sz w:val="28"/>
          <w:szCs w:val="28"/>
        </w:rPr>
        <w:t>5</w:t>
      </w:r>
      <w:r w:rsidR="00515980">
        <w:rPr>
          <w:b w:val="0"/>
          <w:sz w:val="28"/>
          <w:szCs w:val="28"/>
        </w:rPr>
        <w:t>.06.20г.</w:t>
      </w:r>
      <w:r>
        <w:rPr>
          <w:b w:val="0"/>
          <w:sz w:val="28"/>
          <w:szCs w:val="28"/>
        </w:rPr>
        <w:t xml:space="preserve">, а в случае их </w:t>
      </w:r>
      <w:proofErr w:type="spellStart"/>
      <w:r>
        <w:rPr>
          <w:b w:val="0"/>
          <w:sz w:val="28"/>
          <w:szCs w:val="28"/>
        </w:rPr>
        <w:t>неплотности</w:t>
      </w:r>
      <w:proofErr w:type="spellEnd"/>
      <w:r>
        <w:rPr>
          <w:b w:val="0"/>
          <w:sz w:val="28"/>
          <w:szCs w:val="28"/>
        </w:rPr>
        <w:t xml:space="preserve"> – заглушками. </w:t>
      </w:r>
      <w:r w:rsidR="003F709E">
        <w:rPr>
          <w:b w:val="0"/>
          <w:sz w:val="28"/>
          <w:szCs w:val="28"/>
        </w:rPr>
        <w:t>Ответственная Султанова А.Б.</w:t>
      </w:r>
    </w:p>
    <w:p w:rsidR="00830678" w:rsidRDefault="00830678" w:rsidP="00830678">
      <w:pPr>
        <w:pStyle w:val="14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3.4.</w:t>
      </w:r>
      <w:r w:rsidR="00804741">
        <w:rPr>
          <w:b w:val="0"/>
          <w:sz w:val="28"/>
          <w:szCs w:val="28"/>
        </w:rPr>
        <w:t xml:space="preserve"> Составить списки</w:t>
      </w:r>
      <w:r>
        <w:rPr>
          <w:b w:val="0"/>
          <w:sz w:val="28"/>
          <w:szCs w:val="28"/>
        </w:rPr>
        <w:t xml:space="preserve"> теплотрасс </w:t>
      </w:r>
      <w:proofErr w:type="gramStart"/>
      <w:r>
        <w:rPr>
          <w:b w:val="0"/>
          <w:sz w:val="28"/>
          <w:szCs w:val="28"/>
        </w:rPr>
        <w:t>потребителей</w:t>
      </w:r>
      <w:r w:rsidR="00804741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 не</w:t>
      </w:r>
      <w:proofErr w:type="gramEnd"/>
      <w:r>
        <w:rPr>
          <w:b w:val="0"/>
          <w:sz w:val="28"/>
          <w:szCs w:val="28"/>
        </w:rPr>
        <w:t xml:space="preserve"> участвующих в </w:t>
      </w:r>
      <w:r w:rsidR="00573A58">
        <w:rPr>
          <w:b w:val="0"/>
          <w:sz w:val="28"/>
          <w:szCs w:val="28"/>
        </w:rPr>
        <w:t>испытаниях</w:t>
      </w:r>
      <w:r>
        <w:rPr>
          <w:b w:val="0"/>
          <w:sz w:val="28"/>
          <w:szCs w:val="28"/>
        </w:rPr>
        <w:t>: ответственный – начальник СЭТС №2</w:t>
      </w:r>
      <w:r w:rsidR="00691B67">
        <w:rPr>
          <w:b w:val="0"/>
          <w:sz w:val="28"/>
          <w:szCs w:val="28"/>
        </w:rPr>
        <w:t xml:space="preserve"> </w:t>
      </w:r>
      <w:proofErr w:type="spellStart"/>
      <w:r w:rsidR="00651615">
        <w:rPr>
          <w:b w:val="0"/>
          <w:sz w:val="28"/>
          <w:szCs w:val="28"/>
        </w:rPr>
        <w:t>Сейтказиев</w:t>
      </w:r>
      <w:proofErr w:type="spellEnd"/>
      <w:r w:rsidR="00651615">
        <w:rPr>
          <w:b w:val="0"/>
          <w:sz w:val="28"/>
          <w:szCs w:val="28"/>
        </w:rPr>
        <w:t xml:space="preserve"> М</w:t>
      </w:r>
      <w:r>
        <w:rPr>
          <w:b w:val="0"/>
          <w:sz w:val="28"/>
          <w:szCs w:val="28"/>
        </w:rPr>
        <w:t>.</w:t>
      </w:r>
      <w:r w:rsidR="00651615">
        <w:rPr>
          <w:b w:val="0"/>
          <w:sz w:val="28"/>
          <w:szCs w:val="28"/>
        </w:rPr>
        <w:t xml:space="preserve">Е. </w:t>
      </w:r>
      <w:r>
        <w:rPr>
          <w:b w:val="0"/>
          <w:sz w:val="28"/>
          <w:szCs w:val="28"/>
        </w:rPr>
        <w:t>Срок до 9</w:t>
      </w:r>
      <w:r>
        <w:rPr>
          <w:b w:val="0"/>
          <w:sz w:val="28"/>
          <w:szCs w:val="28"/>
          <w:vertAlign w:val="superscript"/>
        </w:rPr>
        <w:t xml:space="preserve">00 </w:t>
      </w:r>
      <w:r>
        <w:rPr>
          <w:b w:val="0"/>
          <w:sz w:val="28"/>
          <w:szCs w:val="28"/>
        </w:rPr>
        <w:t xml:space="preserve">ч.   </w:t>
      </w:r>
      <w:r w:rsidR="003F709E">
        <w:rPr>
          <w:b w:val="0"/>
          <w:sz w:val="28"/>
          <w:szCs w:val="28"/>
        </w:rPr>
        <w:t>15.06.20г.</w:t>
      </w:r>
    </w:p>
    <w:p w:rsidR="00830678" w:rsidRDefault="00830678" w:rsidP="00830678">
      <w:pPr>
        <w:pStyle w:val="14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3.5. Предусмотреть в конце испытываемых </w:t>
      </w:r>
      <w:proofErr w:type="spellStart"/>
      <w:r>
        <w:rPr>
          <w:b w:val="0"/>
          <w:sz w:val="28"/>
          <w:szCs w:val="28"/>
        </w:rPr>
        <w:t>тепломагистралей</w:t>
      </w:r>
      <w:proofErr w:type="spellEnd"/>
      <w:r>
        <w:rPr>
          <w:b w:val="0"/>
          <w:sz w:val="28"/>
          <w:szCs w:val="28"/>
        </w:rPr>
        <w:t xml:space="preserve"> наличие перемычек между Т1 и Т2 для расхолаживания. Ответственные — руководитель испытаний и </w:t>
      </w:r>
      <w:proofErr w:type="spellStart"/>
      <w:proofErr w:type="gramStart"/>
      <w:r>
        <w:rPr>
          <w:b w:val="0"/>
          <w:sz w:val="28"/>
          <w:szCs w:val="28"/>
        </w:rPr>
        <w:t>нач.экспл</w:t>
      </w:r>
      <w:proofErr w:type="gramEnd"/>
      <w:r>
        <w:rPr>
          <w:b w:val="0"/>
          <w:sz w:val="28"/>
          <w:szCs w:val="28"/>
        </w:rPr>
        <w:t>.участков</w:t>
      </w:r>
      <w:proofErr w:type="spellEnd"/>
      <w:r>
        <w:rPr>
          <w:b w:val="0"/>
          <w:sz w:val="28"/>
          <w:szCs w:val="28"/>
        </w:rPr>
        <w:t>.</w:t>
      </w:r>
    </w:p>
    <w:p w:rsidR="00830678" w:rsidRDefault="008E4429" w:rsidP="00830678">
      <w:pPr>
        <w:pStyle w:val="14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3.6. </w:t>
      </w:r>
      <w:proofErr w:type="gramStart"/>
      <w:r>
        <w:rPr>
          <w:b w:val="0"/>
          <w:sz w:val="28"/>
          <w:szCs w:val="28"/>
        </w:rPr>
        <w:t>Собрать  схему</w:t>
      </w:r>
      <w:proofErr w:type="gramEnd"/>
      <w:r>
        <w:rPr>
          <w:b w:val="0"/>
          <w:sz w:val="28"/>
          <w:szCs w:val="28"/>
        </w:rPr>
        <w:t xml:space="preserve">  дренажно-</w:t>
      </w:r>
      <w:proofErr w:type="spellStart"/>
      <w:r>
        <w:rPr>
          <w:b w:val="0"/>
          <w:sz w:val="28"/>
          <w:szCs w:val="28"/>
        </w:rPr>
        <w:t>опрессовочной</w:t>
      </w:r>
      <w:proofErr w:type="spellEnd"/>
      <w:r>
        <w:rPr>
          <w:b w:val="0"/>
          <w:sz w:val="28"/>
          <w:szCs w:val="28"/>
        </w:rPr>
        <w:t xml:space="preserve">  линии  испытываемого контура   </w:t>
      </w:r>
      <w:r>
        <w:rPr>
          <w:b w:val="0"/>
          <w:sz w:val="28"/>
          <w:szCs w:val="28"/>
        </w:rPr>
        <w:lastRenderedPageBreak/>
        <w:t xml:space="preserve">в ТРП-2 до </w:t>
      </w:r>
      <w:r w:rsidR="008C3FC4">
        <w:rPr>
          <w:b w:val="0"/>
          <w:sz w:val="28"/>
          <w:szCs w:val="28"/>
        </w:rPr>
        <w:t>15.06.20г.</w:t>
      </w:r>
      <w:r>
        <w:rPr>
          <w:b w:val="0"/>
          <w:sz w:val="28"/>
          <w:szCs w:val="28"/>
        </w:rPr>
        <w:t xml:space="preserve">  Провести </w:t>
      </w:r>
      <w:r w:rsidR="00D21E64">
        <w:rPr>
          <w:b w:val="0"/>
          <w:sz w:val="28"/>
          <w:szCs w:val="28"/>
        </w:rPr>
        <w:t>испытания</w:t>
      </w:r>
      <w:r>
        <w:rPr>
          <w:b w:val="0"/>
          <w:sz w:val="28"/>
          <w:szCs w:val="28"/>
        </w:rPr>
        <w:t xml:space="preserve"> дренажно-</w:t>
      </w:r>
      <w:proofErr w:type="spellStart"/>
      <w:r>
        <w:rPr>
          <w:b w:val="0"/>
          <w:sz w:val="28"/>
          <w:szCs w:val="28"/>
        </w:rPr>
        <w:t>опрессовочной</w:t>
      </w:r>
      <w:proofErr w:type="spellEnd"/>
      <w:r>
        <w:rPr>
          <w:b w:val="0"/>
          <w:sz w:val="28"/>
          <w:szCs w:val="28"/>
        </w:rPr>
        <w:t xml:space="preserve"> линии. Ответственные: </w:t>
      </w:r>
      <w:r w:rsidR="008C3FC4" w:rsidRPr="005B60A7">
        <w:rPr>
          <w:b w:val="0"/>
          <w:sz w:val="28"/>
          <w:szCs w:val="28"/>
        </w:rPr>
        <w:t>на</w:t>
      </w:r>
      <w:r w:rsidR="008C3FC4">
        <w:rPr>
          <w:b w:val="0"/>
          <w:sz w:val="28"/>
          <w:szCs w:val="28"/>
        </w:rPr>
        <w:t xml:space="preserve">чальник СЭТМО </w:t>
      </w:r>
      <w:proofErr w:type="spellStart"/>
      <w:r w:rsidR="008C3FC4">
        <w:rPr>
          <w:b w:val="0"/>
          <w:sz w:val="28"/>
          <w:szCs w:val="28"/>
        </w:rPr>
        <w:t>Сиряк</w:t>
      </w:r>
      <w:proofErr w:type="spellEnd"/>
      <w:r w:rsidR="008C3FC4" w:rsidRPr="00882BFC">
        <w:rPr>
          <w:b w:val="0"/>
          <w:sz w:val="28"/>
          <w:szCs w:val="28"/>
        </w:rPr>
        <w:t xml:space="preserve"> </w:t>
      </w:r>
      <w:r w:rsidR="008C3FC4">
        <w:rPr>
          <w:b w:val="0"/>
          <w:sz w:val="28"/>
          <w:szCs w:val="28"/>
        </w:rPr>
        <w:t>В</w:t>
      </w:r>
      <w:r w:rsidR="008C3FC4" w:rsidRPr="00882BFC">
        <w:rPr>
          <w:b w:val="0"/>
          <w:sz w:val="28"/>
          <w:szCs w:val="28"/>
        </w:rPr>
        <w:t>.</w:t>
      </w:r>
      <w:r w:rsidR="008C3FC4">
        <w:rPr>
          <w:b w:val="0"/>
          <w:sz w:val="28"/>
          <w:szCs w:val="28"/>
        </w:rPr>
        <w:t>М</w:t>
      </w:r>
      <w:r w:rsidR="008C3FC4" w:rsidRPr="00882BFC">
        <w:rPr>
          <w:b w:val="0"/>
          <w:sz w:val="28"/>
          <w:szCs w:val="28"/>
        </w:rPr>
        <w:t>.</w:t>
      </w:r>
      <w:r w:rsidR="008C3FC4">
        <w:rPr>
          <w:b w:val="0"/>
          <w:sz w:val="28"/>
          <w:szCs w:val="28"/>
        </w:rPr>
        <w:t>, начальник</w:t>
      </w:r>
      <w:r w:rsidR="008C3FC4" w:rsidRPr="005806A0">
        <w:rPr>
          <w:b w:val="0"/>
          <w:sz w:val="28"/>
          <w:szCs w:val="28"/>
        </w:rPr>
        <w:t xml:space="preserve"> ЭС </w:t>
      </w:r>
      <w:proofErr w:type="spellStart"/>
      <w:r w:rsidR="008C3FC4">
        <w:rPr>
          <w:b w:val="0"/>
          <w:sz w:val="28"/>
          <w:szCs w:val="28"/>
        </w:rPr>
        <w:t>Идгеев</w:t>
      </w:r>
      <w:proofErr w:type="spellEnd"/>
      <w:r w:rsidR="008C3FC4">
        <w:rPr>
          <w:b w:val="0"/>
          <w:sz w:val="28"/>
          <w:szCs w:val="28"/>
        </w:rPr>
        <w:t xml:space="preserve"> С.К.</w:t>
      </w:r>
    </w:p>
    <w:p w:rsidR="00830678" w:rsidRDefault="008E4429" w:rsidP="00830678">
      <w:pPr>
        <w:pStyle w:val="14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3.7. Подготовить бланки на расхолаживание испытываемого контура </w:t>
      </w:r>
      <w:r w:rsidR="008C3FC4">
        <w:rPr>
          <w:b w:val="0"/>
          <w:sz w:val="28"/>
          <w:szCs w:val="28"/>
        </w:rPr>
        <w:t>15.06.20г.</w:t>
      </w:r>
      <w:r>
        <w:rPr>
          <w:b w:val="0"/>
          <w:sz w:val="28"/>
          <w:szCs w:val="28"/>
        </w:rPr>
        <w:t xml:space="preserve"> Н</w:t>
      </w:r>
      <w:r>
        <w:rPr>
          <w:b w:val="0"/>
          <w:color w:val="000000"/>
          <w:sz w:val="28"/>
          <w:szCs w:val="28"/>
        </w:rPr>
        <w:t>ач. СРР</w:t>
      </w:r>
      <w:r>
        <w:rPr>
          <w:b w:val="0"/>
          <w:sz w:val="28"/>
          <w:szCs w:val="28"/>
        </w:rPr>
        <w:t xml:space="preserve"> </w:t>
      </w:r>
      <w:proofErr w:type="spellStart"/>
      <w:r>
        <w:rPr>
          <w:b w:val="0"/>
          <w:color w:val="000000"/>
          <w:sz w:val="28"/>
          <w:szCs w:val="28"/>
        </w:rPr>
        <w:t>Сайдуллаев</w:t>
      </w:r>
      <w:proofErr w:type="spellEnd"/>
      <w:r>
        <w:rPr>
          <w:b w:val="0"/>
          <w:color w:val="000000"/>
          <w:sz w:val="28"/>
          <w:szCs w:val="28"/>
        </w:rPr>
        <w:t xml:space="preserve"> Э.С.</w:t>
      </w:r>
    </w:p>
    <w:p w:rsidR="0072371E" w:rsidRPr="00371E59" w:rsidRDefault="009F3FCA" w:rsidP="0072371E">
      <w:pPr>
        <w:pStyle w:val="14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3.8</w:t>
      </w:r>
      <w:r w:rsidR="00830678" w:rsidRPr="004E7613">
        <w:rPr>
          <w:b w:val="0"/>
          <w:sz w:val="28"/>
          <w:szCs w:val="28"/>
        </w:rPr>
        <w:t xml:space="preserve">.  </w:t>
      </w:r>
      <w:r w:rsidR="0072371E" w:rsidRPr="004E7613">
        <w:rPr>
          <w:b w:val="0"/>
          <w:sz w:val="28"/>
          <w:szCs w:val="28"/>
        </w:rPr>
        <w:t xml:space="preserve">Выделить контур для расхолаживания – закрыть границы </w:t>
      </w:r>
      <w:proofErr w:type="gramStart"/>
      <w:r w:rsidR="0072371E" w:rsidRPr="004E7613">
        <w:rPr>
          <w:b w:val="0"/>
          <w:sz w:val="28"/>
          <w:szCs w:val="28"/>
        </w:rPr>
        <w:t xml:space="preserve">раздела </w:t>
      </w:r>
      <w:r w:rsidR="0072371E">
        <w:rPr>
          <w:b w:val="0"/>
          <w:sz w:val="28"/>
          <w:szCs w:val="28"/>
        </w:rPr>
        <w:t xml:space="preserve"> </w:t>
      </w:r>
      <w:r w:rsidR="00982F98">
        <w:rPr>
          <w:b w:val="0"/>
          <w:sz w:val="28"/>
          <w:szCs w:val="28"/>
        </w:rPr>
        <w:t>16</w:t>
      </w:r>
      <w:proofErr w:type="gramEnd"/>
      <w:r w:rsidR="00982F98">
        <w:rPr>
          <w:b w:val="0"/>
          <w:sz w:val="28"/>
          <w:szCs w:val="28"/>
        </w:rPr>
        <w:t>.06.20г.</w:t>
      </w:r>
      <w:r w:rsidR="0072371E">
        <w:rPr>
          <w:b w:val="0"/>
          <w:sz w:val="28"/>
          <w:szCs w:val="28"/>
        </w:rPr>
        <w:t xml:space="preserve"> исходя из фактических режимов работы тепловых сетей.</w:t>
      </w:r>
      <w:r w:rsidR="0072371E" w:rsidRPr="004E7613">
        <w:rPr>
          <w:b w:val="0"/>
          <w:sz w:val="28"/>
          <w:szCs w:val="28"/>
        </w:rPr>
        <w:t xml:space="preserve"> Ответственный –</w:t>
      </w:r>
      <w:r w:rsidR="0072371E">
        <w:rPr>
          <w:b w:val="0"/>
          <w:sz w:val="28"/>
          <w:szCs w:val="28"/>
        </w:rPr>
        <w:t xml:space="preserve"> </w:t>
      </w:r>
      <w:proofErr w:type="spellStart"/>
      <w:proofErr w:type="gramStart"/>
      <w:r w:rsidR="0072371E">
        <w:rPr>
          <w:b w:val="0"/>
          <w:sz w:val="28"/>
          <w:szCs w:val="28"/>
        </w:rPr>
        <w:t>нач.ОДС</w:t>
      </w:r>
      <w:proofErr w:type="spellEnd"/>
      <w:proofErr w:type="gramEnd"/>
      <w:r w:rsidR="0072371E">
        <w:rPr>
          <w:b w:val="0"/>
          <w:sz w:val="28"/>
          <w:szCs w:val="28"/>
        </w:rPr>
        <w:t xml:space="preserve"> </w:t>
      </w:r>
      <w:proofErr w:type="spellStart"/>
      <w:r w:rsidR="0072371E">
        <w:rPr>
          <w:b w:val="0"/>
          <w:sz w:val="28"/>
          <w:szCs w:val="28"/>
        </w:rPr>
        <w:t>Баймульдин</w:t>
      </w:r>
      <w:proofErr w:type="spellEnd"/>
      <w:r w:rsidR="0072371E">
        <w:rPr>
          <w:b w:val="0"/>
          <w:sz w:val="28"/>
          <w:szCs w:val="28"/>
        </w:rPr>
        <w:t xml:space="preserve"> М.Ж.</w:t>
      </w:r>
    </w:p>
    <w:p w:rsidR="0072371E" w:rsidRDefault="0072371E" w:rsidP="0072371E">
      <w:pPr>
        <w:pStyle w:val="14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3.10.  Включить насос на </w:t>
      </w:r>
      <w:proofErr w:type="gramStart"/>
      <w:r>
        <w:rPr>
          <w:b w:val="0"/>
          <w:sz w:val="28"/>
          <w:szCs w:val="28"/>
        </w:rPr>
        <w:t>расхолаживание  –</w:t>
      </w:r>
      <w:proofErr w:type="gramEnd"/>
      <w:r>
        <w:rPr>
          <w:b w:val="0"/>
          <w:sz w:val="28"/>
          <w:szCs w:val="28"/>
        </w:rPr>
        <w:t xml:space="preserve"> </w:t>
      </w:r>
      <w:r w:rsidR="00982F98">
        <w:rPr>
          <w:b w:val="0"/>
          <w:sz w:val="28"/>
          <w:szCs w:val="28"/>
        </w:rPr>
        <w:t xml:space="preserve">16.06.20г. </w:t>
      </w:r>
      <w:r>
        <w:rPr>
          <w:b w:val="0"/>
          <w:sz w:val="28"/>
          <w:szCs w:val="28"/>
        </w:rPr>
        <w:t>(в 17</w:t>
      </w:r>
      <w:r>
        <w:rPr>
          <w:b w:val="0"/>
          <w:sz w:val="28"/>
          <w:szCs w:val="28"/>
          <w:vertAlign w:val="superscript"/>
        </w:rPr>
        <w:t>00</w:t>
      </w:r>
      <w:r w:rsidRPr="00F25E43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ч) исходя из фактических режимов работы тепловых сетей. Ответственный – </w:t>
      </w:r>
      <w:r w:rsidR="008E4429" w:rsidRPr="005B60A7">
        <w:rPr>
          <w:b w:val="0"/>
          <w:sz w:val="28"/>
          <w:szCs w:val="28"/>
        </w:rPr>
        <w:t>на</w:t>
      </w:r>
      <w:r w:rsidR="008E4429">
        <w:rPr>
          <w:b w:val="0"/>
          <w:sz w:val="28"/>
          <w:szCs w:val="28"/>
        </w:rPr>
        <w:t xml:space="preserve">чальник СЭТМО </w:t>
      </w:r>
      <w:proofErr w:type="spellStart"/>
      <w:r w:rsidR="008E4429">
        <w:rPr>
          <w:b w:val="0"/>
          <w:sz w:val="28"/>
          <w:szCs w:val="28"/>
        </w:rPr>
        <w:t>Сиряк</w:t>
      </w:r>
      <w:proofErr w:type="spellEnd"/>
      <w:r w:rsidR="008E4429" w:rsidRPr="00882BFC">
        <w:rPr>
          <w:b w:val="0"/>
          <w:sz w:val="28"/>
          <w:szCs w:val="28"/>
        </w:rPr>
        <w:t xml:space="preserve"> </w:t>
      </w:r>
      <w:r w:rsidR="008E4429">
        <w:rPr>
          <w:b w:val="0"/>
          <w:sz w:val="28"/>
          <w:szCs w:val="28"/>
        </w:rPr>
        <w:t>В</w:t>
      </w:r>
      <w:r w:rsidR="008E4429" w:rsidRPr="00882BFC">
        <w:rPr>
          <w:b w:val="0"/>
          <w:sz w:val="28"/>
          <w:szCs w:val="28"/>
        </w:rPr>
        <w:t>.</w:t>
      </w:r>
      <w:r w:rsidR="008E4429">
        <w:rPr>
          <w:b w:val="0"/>
          <w:sz w:val="28"/>
          <w:szCs w:val="28"/>
        </w:rPr>
        <w:t>М</w:t>
      </w:r>
      <w:r w:rsidR="008E4429" w:rsidRPr="00882BFC">
        <w:rPr>
          <w:b w:val="0"/>
          <w:sz w:val="28"/>
          <w:szCs w:val="28"/>
        </w:rPr>
        <w:t>.</w:t>
      </w:r>
    </w:p>
    <w:p w:rsidR="0072371E" w:rsidRDefault="0072371E" w:rsidP="0072371E">
      <w:pPr>
        <w:pStyle w:val="14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3.11. Подготовить бланк переключений испытываемого контура с учетом </w:t>
      </w:r>
      <w:proofErr w:type="gramStart"/>
      <w:r>
        <w:rPr>
          <w:b w:val="0"/>
          <w:sz w:val="28"/>
          <w:szCs w:val="28"/>
        </w:rPr>
        <w:t>заявок  от</w:t>
      </w:r>
      <w:proofErr w:type="gramEnd"/>
      <w:r>
        <w:rPr>
          <w:b w:val="0"/>
          <w:sz w:val="28"/>
          <w:szCs w:val="28"/>
        </w:rPr>
        <w:t xml:space="preserve">  потребителей  на совместное  участие в </w:t>
      </w:r>
      <w:r w:rsidR="00D21E64">
        <w:rPr>
          <w:b w:val="0"/>
          <w:sz w:val="28"/>
          <w:szCs w:val="28"/>
        </w:rPr>
        <w:t>испытаниях</w:t>
      </w:r>
      <w:r>
        <w:rPr>
          <w:b w:val="0"/>
          <w:sz w:val="28"/>
          <w:szCs w:val="28"/>
        </w:rPr>
        <w:t xml:space="preserve">. Ответственные: начальник </w:t>
      </w:r>
      <w:proofErr w:type="gramStart"/>
      <w:r>
        <w:rPr>
          <w:b w:val="0"/>
          <w:sz w:val="28"/>
          <w:szCs w:val="28"/>
        </w:rPr>
        <w:t>ОДС  и</w:t>
      </w:r>
      <w:proofErr w:type="gramEnd"/>
      <w:r>
        <w:rPr>
          <w:b w:val="0"/>
          <w:sz w:val="28"/>
          <w:szCs w:val="28"/>
        </w:rPr>
        <w:t xml:space="preserve">  руководитель испытаний. </w:t>
      </w:r>
      <w:proofErr w:type="gramStart"/>
      <w:r>
        <w:rPr>
          <w:b w:val="0"/>
          <w:sz w:val="28"/>
          <w:szCs w:val="28"/>
        </w:rPr>
        <w:t>Срок  до</w:t>
      </w:r>
      <w:proofErr w:type="gramEnd"/>
      <w:r>
        <w:rPr>
          <w:b w:val="0"/>
          <w:sz w:val="28"/>
          <w:szCs w:val="28"/>
        </w:rPr>
        <w:t xml:space="preserve"> 12</w:t>
      </w:r>
      <w:r>
        <w:rPr>
          <w:b w:val="0"/>
          <w:sz w:val="28"/>
          <w:szCs w:val="28"/>
          <w:vertAlign w:val="superscript"/>
        </w:rPr>
        <w:t>00</w:t>
      </w:r>
      <w:r>
        <w:rPr>
          <w:b w:val="0"/>
          <w:sz w:val="28"/>
          <w:szCs w:val="28"/>
        </w:rPr>
        <w:t xml:space="preserve">ч.   </w:t>
      </w:r>
      <w:r w:rsidR="00982F98">
        <w:rPr>
          <w:b w:val="0"/>
          <w:sz w:val="28"/>
          <w:szCs w:val="28"/>
        </w:rPr>
        <w:t>15.06.20г.</w:t>
      </w:r>
    </w:p>
    <w:p w:rsidR="0072371E" w:rsidRDefault="0072371E" w:rsidP="0072371E">
      <w:pPr>
        <w:pStyle w:val="14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3.12. Начать сборку схемы </w:t>
      </w:r>
      <w:r w:rsidR="00D21E64">
        <w:rPr>
          <w:b w:val="0"/>
          <w:sz w:val="28"/>
          <w:szCs w:val="28"/>
        </w:rPr>
        <w:t>гидравлических испытаний</w:t>
      </w:r>
      <w:r>
        <w:rPr>
          <w:b w:val="0"/>
          <w:sz w:val="28"/>
          <w:szCs w:val="28"/>
        </w:rPr>
        <w:t xml:space="preserve"> </w:t>
      </w:r>
      <w:r w:rsidR="00982F98">
        <w:rPr>
          <w:b w:val="0"/>
          <w:sz w:val="28"/>
          <w:szCs w:val="28"/>
        </w:rPr>
        <w:t>16.06.20г.</w:t>
      </w:r>
      <w:r>
        <w:rPr>
          <w:b w:val="0"/>
          <w:sz w:val="28"/>
          <w:szCs w:val="28"/>
        </w:rPr>
        <w:t xml:space="preserve"> с 10</w:t>
      </w:r>
      <w:r>
        <w:rPr>
          <w:b w:val="0"/>
          <w:sz w:val="28"/>
          <w:szCs w:val="28"/>
          <w:vertAlign w:val="superscript"/>
        </w:rPr>
        <w:t>00</w:t>
      </w:r>
      <w:r>
        <w:rPr>
          <w:b w:val="0"/>
          <w:sz w:val="28"/>
          <w:szCs w:val="28"/>
        </w:rPr>
        <w:t>ч, согласно бланка переключений испытываемого контура</w:t>
      </w:r>
      <w:r>
        <w:rPr>
          <w:sz w:val="28"/>
          <w:szCs w:val="28"/>
        </w:rPr>
        <w:t xml:space="preserve">. </w:t>
      </w:r>
      <w:r>
        <w:rPr>
          <w:b w:val="0"/>
          <w:sz w:val="28"/>
          <w:szCs w:val="28"/>
        </w:rPr>
        <w:t xml:space="preserve">Ответственные: начальники участков и ОДС. </w:t>
      </w:r>
    </w:p>
    <w:p w:rsidR="0072371E" w:rsidRDefault="0072371E" w:rsidP="0072371E">
      <w:pPr>
        <w:pStyle w:val="14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3.13. Ответвления, подлежащие отключению, на которых задвижки не обеспечивают герметичность, отключаются при помощи заглушек. Ответственные: начальник СЭТС, начальники участков.</w:t>
      </w:r>
    </w:p>
    <w:p w:rsidR="0072371E" w:rsidRDefault="0072371E" w:rsidP="0072371E">
      <w:pPr>
        <w:pStyle w:val="14"/>
        <w:spacing w:line="100" w:lineRule="atLeast"/>
        <w:ind w:left="0"/>
        <w:jc w:val="both"/>
        <w:rPr>
          <w:b w:val="0"/>
          <w:sz w:val="28"/>
          <w:szCs w:val="28"/>
        </w:rPr>
      </w:pPr>
      <w:r w:rsidRPr="00D76092">
        <w:rPr>
          <w:b w:val="0"/>
          <w:sz w:val="28"/>
          <w:szCs w:val="28"/>
        </w:rPr>
        <w:t xml:space="preserve">3.14.  К </w:t>
      </w:r>
      <w:proofErr w:type="gramStart"/>
      <w:r w:rsidRPr="00D76092">
        <w:rPr>
          <w:b w:val="0"/>
          <w:sz w:val="28"/>
          <w:szCs w:val="28"/>
        </w:rPr>
        <w:t>началу  испытаний</w:t>
      </w:r>
      <w:proofErr w:type="gramEnd"/>
      <w:r w:rsidRPr="00D76092">
        <w:rPr>
          <w:b w:val="0"/>
          <w:sz w:val="28"/>
          <w:szCs w:val="28"/>
        </w:rPr>
        <w:t xml:space="preserve">  температуру  сетевой  воды в испытываемом контуре охладить  до  45 ºС (</w:t>
      </w:r>
      <w:r w:rsidRPr="00D76092">
        <w:rPr>
          <w:b w:val="0"/>
          <w:color w:val="000000"/>
          <w:sz w:val="28"/>
        </w:rPr>
        <w:t>«ПТЭ электрических станций и сетей» №</w:t>
      </w:r>
      <w:r>
        <w:rPr>
          <w:b w:val="0"/>
          <w:color w:val="000000"/>
          <w:sz w:val="28"/>
        </w:rPr>
        <w:t>247</w:t>
      </w:r>
      <w:r w:rsidRPr="00D76092">
        <w:rPr>
          <w:b w:val="0"/>
          <w:color w:val="000000"/>
          <w:sz w:val="28"/>
        </w:rPr>
        <w:t xml:space="preserve"> от </w:t>
      </w:r>
      <w:r>
        <w:rPr>
          <w:b w:val="0"/>
          <w:color w:val="000000"/>
          <w:sz w:val="28"/>
        </w:rPr>
        <w:t>30</w:t>
      </w:r>
      <w:r w:rsidRPr="00D76092">
        <w:rPr>
          <w:b w:val="0"/>
          <w:color w:val="000000"/>
          <w:sz w:val="28"/>
        </w:rPr>
        <w:t>.</w:t>
      </w:r>
      <w:r>
        <w:rPr>
          <w:b w:val="0"/>
          <w:color w:val="000000"/>
          <w:sz w:val="28"/>
        </w:rPr>
        <w:t>03</w:t>
      </w:r>
      <w:r w:rsidRPr="00D76092">
        <w:rPr>
          <w:b w:val="0"/>
          <w:color w:val="000000"/>
          <w:sz w:val="28"/>
        </w:rPr>
        <w:t>.1</w:t>
      </w:r>
      <w:r>
        <w:rPr>
          <w:b w:val="0"/>
          <w:color w:val="000000"/>
          <w:sz w:val="28"/>
        </w:rPr>
        <w:t>5</w:t>
      </w:r>
      <w:r w:rsidRPr="00D76092">
        <w:rPr>
          <w:b w:val="0"/>
          <w:color w:val="000000"/>
          <w:sz w:val="28"/>
        </w:rPr>
        <w:t xml:space="preserve">г. </w:t>
      </w:r>
      <w:r w:rsidRPr="00E2484F">
        <w:rPr>
          <w:i/>
          <w:sz w:val="28"/>
          <w:szCs w:val="24"/>
        </w:rPr>
        <w:t>п.642</w:t>
      </w:r>
      <w:r w:rsidRPr="00D76092">
        <w:rPr>
          <w:b w:val="0"/>
          <w:sz w:val="28"/>
          <w:szCs w:val="24"/>
        </w:rPr>
        <w:t>)</w:t>
      </w:r>
      <w:r w:rsidRPr="00D76092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Отключить насос на расхолаживание по команде диспетчера, согласованной с руководителем испытаний. Испытываемый контур оставить под </w:t>
      </w:r>
      <w:r w:rsidRPr="00AA2835">
        <w:rPr>
          <w:b w:val="0"/>
          <w:sz w:val="28"/>
          <w:szCs w:val="28"/>
        </w:rPr>
        <w:t xml:space="preserve">давлением на дренажной линии в </w:t>
      </w:r>
      <w:r w:rsidR="008E4429">
        <w:rPr>
          <w:b w:val="0"/>
          <w:sz w:val="28"/>
          <w:szCs w:val="28"/>
        </w:rPr>
        <w:t>ТРП-</w:t>
      </w:r>
      <w:proofErr w:type="gramStart"/>
      <w:r w:rsidR="008E4429">
        <w:rPr>
          <w:b w:val="0"/>
          <w:sz w:val="28"/>
          <w:szCs w:val="28"/>
        </w:rPr>
        <w:t>2</w:t>
      </w:r>
      <w:r>
        <w:rPr>
          <w:b w:val="0"/>
          <w:sz w:val="28"/>
          <w:szCs w:val="28"/>
        </w:rPr>
        <w:t>,  согласно</w:t>
      </w:r>
      <w:proofErr w:type="gramEnd"/>
      <w:r>
        <w:rPr>
          <w:b w:val="0"/>
          <w:sz w:val="28"/>
          <w:szCs w:val="28"/>
        </w:rPr>
        <w:t xml:space="preserve"> бланка переключения на расхолаживание.</w:t>
      </w:r>
    </w:p>
    <w:p w:rsidR="0072371E" w:rsidRDefault="0072371E" w:rsidP="008E4429">
      <w:pPr>
        <w:pStyle w:val="14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3.15.  Накануне дня </w:t>
      </w:r>
      <w:proofErr w:type="gramStart"/>
      <w:r>
        <w:rPr>
          <w:b w:val="0"/>
          <w:sz w:val="28"/>
          <w:szCs w:val="28"/>
        </w:rPr>
        <w:t>испытания  всем</w:t>
      </w:r>
      <w:proofErr w:type="gramEnd"/>
      <w:r>
        <w:rPr>
          <w:b w:val="0"/>
          <w:sz w:val="28"/>
          <w:szCs w:val="28"/>
        </w:rPr>
        <w:t xml:space="preserve"> участни</w:t>
      </w:r>
      <w:r w:rsidR="008E4429">
        <w:rPr>
          <w:b w:val="0"/>
          <w:sz w:val="28"/>
          <w:szCs w:val="28"/>
        </w:rPr>
        <w:t xml:space="preserve">кам провести инструктаж по ТБ </w:t>
      </w:r>
      <w:r w:rsidR="00D21E64">
        <w:rPr>
          <w:b w:val="0"/>
          <w:sz w:val="28"/>
          <w:szCs w:val="28"/>
        </w:rPr>
        <w:t>(16</w:t>
      </w:r>
      <w:r w:rsidR="008E4429">
        <w:rPr>
          <w:b w:val="0"/>
          <w:sz w:val="28"/>
          <w:szCs w:val="28"/>
        </w:rPr>
        <w:t xml:space="preserve"> июн</w:t>
      </w:r>
      <w:r>
        <w:rPr>
          <w:b w:val="0"/>
          <w:sz w:val="28"/>
          <w:szCs w:val="28"/>
        </w:rPr>
        <w:t xml:space="preserve">я </w:t>
      </w:r>
      <w:r>
        <w:rPr>
          <w:sz w:val="28"/>
          <w:szCs w:val="28"/>
        </w:rPr>
        <w:t>8.00ч.</w:t>
      </w:r>
      <w:r w:rsidR="00D21E64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Ответственные:  руководитель испытаний – </w:t>
      </w:r>
      <w:proofErr w:type="spellStart"/>
      <w:r>
        <w:rPr>
          <w:b w:val="0"/>
          <w:sz w:val="28"/>
          <w:szCs w:val="28"/>
        </w:rPr>
        <w:t>Сейтказиев</w:t>
      </w:r>
      <w:proofErr w:type="spellEnd"/>
      <w:r>
        <w:rPr>
          <w:b w:val="0"/>
          <w:sz w:val="28"/>
          <w:szCs w:val="28"/>
        </w:rPr>
        <w:t xml:space="preserve"> М.Е. и производитель работ – </w:t>
      </w:r>
      <w:proofErr w:type="spellStart"/>
      <w:r w:rsidR="008E4429">
        <w:rPr>
          <w:b w:val="0"/>
          <w:sz w:val="28"/>
          <w:szCs w:val="28"/>
        </w:rPr>
        <w:t>Кулбулатов</w:t>
      </w:r>
      <w:proofErr w:type="spellEnd"/>
      <w:r w:rsidR="008E4429">
        <w:rPr>
          <w:b w:val="0"/>
          <w:sz w:val="28"/>
          <w:szCs w:val="28"/>
        </w:rPr>
        <w:t xml:space="preserve"> Ж</w:t>
      </w:r>
      <w:r>
        <w:rPr>
          <w:b w:val="0"/>
          <w:sz w:val="28"/>
          <w:szCs w:val="28"/>
        </w:rPr>
        <w:t>.</w:t>
      </w:r>
      <w:r w:rsidR="008E4429">
        <w:rPr>
          <w:b w:val="0"/>
          <w:sz w:val="28"/>
          <w:szCs w:val="28"/>
        </w:rPr>
        <w:t>Б.</w:t>
      </w:r>
    </w:p>
    <w:p w:rsidR="002C47EA" w:rsidRDefault="002C47EA" w:rsidP="0072371E">
      <w:pPr>
        <w:pStyle w:val="14"/>
        <w:spacing w:before="20" w:line="100" w:lineRule="atLeast"/>
        <w:ind w:left="0"/>
        <w:jc w:val="both"/>
        <w:rPr>
          <w:b w:val="0"/>
          <w:sz w:val="28"/>
          <w:szCs w:val="28"/>
        </w:rPr>
      </w:pPr>
    </w:p>
    <w:p w:rsidR="002C47EA" w:rsidRPr="00525927" w:rsidRDefault="002C47EA">
      <w:pPr>
        <w:pStyle w:val="14"/>
        <w:spacing w:line="216" w:lineRule="auto"/>
        <w:ind w:left="0"/>
        <w:jc w:val="both"/>
        <w:rPr>
          <w:sz w:val="28"/>
          <w:szCs w:val="28"/>
        </w:rPr>
      </w:pPr>
      <w:r w:rsidRPr="00525927">
        <w:rPr>
          <w:sz w:val="28"/>
          <w:szCs w:val="28"/>
        </w:rPr>
        <w:t xml:space="preserve">                                  </w:t>
      </w:r>
      <w:r w:rsidR="00D21E64">
        <w:rPr>
          <w:sz w:val="24"/>
          <w:szCs w:val="24"/>
        </w:rPr>
        <w:t>4. ПОРЯДОК ПРОВЕДЕНИЯ ИСПЫТАНИЙ</w:t>
      </w:r>
    </w:p>
    <w:p w:rsidR="002C47EA" w:rsidRDefault="002C47EA">
      <w:pPr>
        <w:pStyle w:val="14"/>
        <w:spacing w:line="216" w:lineRule="auto"/>
        <w:ind w:left="0"/>
        <w:jc w:val="both"/>
        <w:rPr>
          <w:sz w:val="24"/>
          <w:szCs w:val="24"/>
        </w:rPr>
      </w:pPr>
    </w:p>
    <w:p w:rsidR="002C47EA" w:rsidRDefault="002C47EA">
      <w:pPr>
        <w:pStyle w:val="14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4.1. Руководитель испытаний во время испытаний находится в ОДС.</w:t>
      </w:r>
    </w:p>
    <w:p w:rsidR="002C47EA" w:rsidRDefault="002C47EA">
      <w:pPr>
        <w:pStyle w:val="14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4.2. С 08.00ч. до 10.00ч. в день испытаний произвести </w:t>
      </w:r>
      <w:proofErr w:type="gramStart"/>
      <w:r>
        <w:rPr>
          <w:b w:val="0"/>
          <w:sz w:val="28"/>
          <w:szCs w:val="28"/>
        </w:rPr>
        <w:t>расстановку  звеньев</w:t>
      </w:r>
      <w:proofErr w:type="gramEnd"/>
      <w:r>
        <w:rPr>
          <w:b w:val="0"/>
          <w:sz w:val="28"/>
          <w:szCs w:val="28"/>
        </w:rPr>
        <w:t xml:space="preserve"> наблюдающих для обхода и надзора за испытываемыми теплотрассами, звеньями не менее 2 человек в звене и предварительный осмотр участка. Ответственные: руководитель испытаний и начальники участков.</w:t>
      </w:r>
    </w:p>
    <w:p w:rsidR="002C47EA" w:rsidRDefault="002C47EA">
      <w:pPr>
        <w:pStyle w:val="14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4.3. Включить </w:t>
      </w:r>
      <w:proofErr w:type="spellStart"/>
      <w:proofErr w:type="gramStart"/>
      <w:r>
        <w:rPr>
          <w:b w:val="0"/>
          <w:sz w:val="28"/>
          <w:szCs w:val="28"/>
        </w:rPr>
        <w:t>опрессовочный</w:t>
      </w:r>
      <w:proofErr w:type="spellEnd"/>
      <w:r>
        <w:rPr>
          <w:b w:val="0"/>
          <w:sz w:val="28"/>
          <w:szCs w:val="28"/>
        </w:rPr>
        <w:t xml:space="preserve">  насос</w:t>
      </w:r>
      <w:proofErr w:type="gramEnd"/>
      <w:r>
        <w:rPr>
          <w:b w:val="0"/>
          <w:sz w:val="28"/>
          <w:szCs w:val="28"/>
        </w:rPr>
        <w:t xml:space="preserve"> в </w:t>
      </w:r>
      <w:r w:rsidR="008E4429">
        <w:rPr>
          <w:b w:val="0"/>
          <w:sz w:val="28"/>
          <w:szCs w:val="28"/>
        </w:rPr>
        <w:t>ТРП-2</w:t>
      </w:r>
      <w:r>
        <w:rPr>
          <w:b w:val="0"/>
          <w:sz w:val="28"/>
          <w:szCs w:val="28"/>
        </w:rPr>
        <w:t xml:space="preserve"> по команде диспетчера тепловых сетей. Давление в испытываемом контуре </w:t>
      </w:r>
      <w:proofErr w:type="gramStart"/>
      <w:r>
        <w:rPr>
          <w:b w:val="0"/>
          <w:sz w:val="28"/>
          <w:szCs w:val="28"/>
        </w:rPr>
        <w:t>контролируется  в</w:t>
      </w:r>
      <w:proofErr w:type="gramEnd"/>
      <w:r>
        <w:rPr>
          <w:b w:val="0"/>
          <w:sz w:val="28"/>
          <w:szCs w:val="28"/>
        </w:rPr>
        <w:t xml:space="preserve"> самой  высокой точке в УТ-12.3(18). Все оперативные переключения во время проведения испытаний выполняются по команде диспетчера.</w:t>
      </w:r>
    </w:p>
    <w:p w:rsidR="00651615" w:rsidRDefault="002C47EA" w:rsidP="00651615">
      <w:pPr>
        <w:pStyle w:val="14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4.4 Подающие </w:t>
      </w:r>
      <w:proofErr w:type="gramStart"/>
      <w:r>
        <w:rPr>
          <w:b w:val="0"/>
          <w:sz w:val="28"/>
          <w:szCs w:val="28"/>
        </w:rPr>
        <w:t>и  обратные</w:t>
      </w:r>
      <w:proofErr w:type="gramEnd"/>
      <w:r>
        <w:rPr>
          <w:b w:val="0"/>
          <w:sz w:val="28"/>
          <w:szCs w:val="28"/>
        </w:rPr>
        <w:t xml:space="preserve"> трубопроводы  испытываются раздельно</w:t>
      </w:r>
      <w:r w:rsidR="00564C4E">
        <w:rPr>
          <w:b w:val="0"/>
          <w:sz w:val="28"/>
          <w:szCs w:val="28"/>
        </w:rPr>
        <w:t xml:space="preserve"> </w:t>
      </w:r>
      <w:r w:rsidR="00651615" w:rsidRPr="00D76092">
        <w:rPr>
          <w:b w:val="0"/>
          <w:sz w:val="28"/>
          <w:szCs w:val="28"/>
        </w:rPr>
        <w:t>(</w:t>
      </w:r>
      <w:r w:rsidR="00651615" w:rsidRPr="00D76092">
        <w:rPr>
          <w:b w:val="0"/>
          <w:color w:val="000000"/>
          <w:sz w:val="28"/>
        </w:rPr>
        <w:t>«ПТЭ электрических станций и сетей» №</w:t>
      </w:r>
      <w:r w:rsidR="00651615">
        <w:rPr>
          <w:b w:val="0"/>
          <w:color w:val="000000"/>
          <w:sz w:val="28"/>
        </w:rPr>
        <w:t>247</w:t>
      </w:r>
      <w:r w:rsidR="00651615" w:rsidRPr="00D76092">
        <w:rPr>
          <w:b w:val="0"/>
          <w:color w:val="000000"/>
          <w:sz w:val="28"/>
        </w:rPr>
        <w:t xml:space="preserve"> от </w:t>
      </w:r>
      <w:r w:rsidR="00651615">
        <w:rPr>
          <w:b w:val="0"/>
          <w:color w:val="000000"/>
          <w:sz w:val="28"/>
        </w:rPr>
        <w:t>30</w:t>
      </w:r>
      <w:r w:rsidR="00651615" w:rsidRPr="00D76092">
        <w:rPr>
          <w:b w:val="0"/>
          <w:color w:val="000000"/>
          <w:sz w:val="28"/>
        </w:rPr>
        <w:t>.</w:t>
      </w:r>
      <w:r w:rsidR="00651615">
        <w:rPr>
          <w:b w:val="0"/>
          <w:color w:val="000000"/>
          <w:sz w:val="28"/>
        </w:rPr>
        <w:t>03</w:t>
      </w:r>
      <w:r w:rsidR="00651615" w:rsidRPr="00D76092">
        <w:rPr>
          <w:b w:val="0"/>
          <w:color w:val="000000"/>
          <w:sz w:val="28"/>
        </w:rPr>
        <w:t>.1</w:t>
      </w:r>
      <w:r w:rsidR="00651615">
        <w:rPr>
          <w:b w:val="0"/>
          <w:color w:val="000000"/>
          <w:sz w:val="28"/>
        </w:rPr>
        <w:t>5</w:t>
      </w:r>
      <w:r w:rsidR="00651615" w:rsidRPr="00D76092">
        <w:rPr>
          <w:b w:val="0"/>
          <w:color w:val="000000"/>
          <w:sz w:val="28"/>
        </w:rPr>
        <w:t xml:space="preserve">г. </w:t>
      </w:r>
      <w:r w:rsidR="00651615" w:rsidRPr="00E2484F">
        <w:rPr>
          <w:i/>
          <w:sz w:val="28"/>
          <w:szCs w:val="24"/>
        </w:rPr>
        <w:t>п.6</w:t>
      </w:r>
      <w:r w:rsidR="00651615">
        <w:rPr>
          <w:i/>
          <w:sz w:val="28"/>
          <w:szCs w:val="24"/>
        </w:rPr>
        <w:t>23</w:t>
      </w:r>
      <w:r w:rsidR="00651615" w:rsidRPr="00D76092">
        <w:rPr>
          <w:b w:val="0"/>
          <w:sz w:val="28"/>
          <w:szCs w:val="24"/>
        </w:rPr>
        <w:t>)</w:t>
      </w:r>
    </w:p>
    <w:p w:rsidR="002C47EA" w:rsidRDefault="002C47EA">
      <w:pPr>
        <w:pStyle w:val="14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Р= 16 кгс/см</w:t>
      </w:r>
      <w:r>
        <w:rPr>
          <w:b w:val="0"/>
          <w:sz w:val="28"/>
          <w:szCs w:val="28"/>
          <w:vertAlign w:val="superscript"/>
        </w:rPr>
        <w:t xml:space="preserve">2     </w:t>
      </w:r>
      <w:r>
        <w:rPr>
          <w:b w:val="0"/>
          <w:sz w:val="28"/>
          <w:szCs w:val="28"/>
        </w:rPr>
        <w:t>в 2 этапа:</w:t>
      </w:r>
    </w:p>
    <w:p w:rsidR="002C47EA" w:rsidRDefault="002C47EA">
      <w:pPr>
        <w:pStyle w:val="14"/>
        <w:spacing w:line="216" w:lineRule="auto"/>
        <w:ind w:left="0"/>
        <w:jc w:val="both"/>
        <w:rPr>
          <w:b w:val="0"/>
          <w:i/>
          <w:sz w:val="28"/>
          <w:szCs w:val="28"/>
        </w:rPr>
      </w:pPr>
      <w:r>
        <w:rPr>
          <w:b w:val="0"/>
          <w:i/>
          <w:sz w:val="28"/>
          <w:szCs w:val="28"/>
        </w:rPr>
        <w:t>1-давлением не более 12 кгс/см</w:t>
      </w:r>
      <w:r>
        <w:rPr>
          <w:b w:val="0"/>
          <w:i/>
          <w:sz w:val="28"/>
          <w:szCs w:val="28"/>
          <w:vertAlign w:val="superscript"/>
        </w:rPr>
        <w:t>2</w:t>
      </w:r>
      <w:r>
        <w:rPr>
          <w:b w:val="0"/>
          <w:i/>
          <w:sz w:val="28"/>
          <w:szCs w:val="28"/>
        </w:rPr>
        <w:t xml:space="preserve"> с выдержкой в течение времени, необходимого для осмотра всех участков испытываемого трубопровода; если не произойдет</w:t>
      </w:r>
    </w:p>
    <w:p w:rsidR="002C47EA" w:rsidRDefault="002C47EA">
      <w:pPr>
        <w:pStyle w:val="14"/>
        <w:spacing w:line="216" w:lineRule="auto"/>
        <w:ind w:left="0"/>
        <w:jc w:val="both"/>
        <w:rPr>
          <w:b w:val="0"/>
          <w:i/>
          <w:sz w:val="28"/>
          <w:szCs w:val="28"/>
        </w:rPr>
      </w:pPr>
      <w:r>
        <w:rPr>
          <w:b w:val="0"/>
          <w:i/>
          <w:sz w:val="28"/>
          <w:szCs w:val="28"/>
        </w:rPr>
        <w:t xml:space="preserve"> разрывов трубопровода, то по команде руководителя испытаний выполняется этап 2.</w:t>
      </w:r>
    </w:p>
    <w:p w:rsidR="002C47EA" w:rsidRDefault="002C47EA">
      <w:pPr>
        <w:pStyle w:val="14"/>
        <w:spacing w:line="216" w:lineRule="auto"/>
        <w:ind w:left="0"/>
        <w:jc w:val="both"/>
        <w:rPr>
          <w:b w:val="0"/>
          <w:i/>
          <w:iCs/>
          <w:sz w:val="28"/>
          <w:szCs w:val="28"/>
          <w:vertAlign w:val="superscript"/>
        </w:rPr>
      </w:pPr>
      <w:r>
        <w:rPr>
          <w:b w:val="0"/>
          <w:i/>
          <w:iCs/>
          <w:sz w:val="28"/>
          <w:szCs w:val="28"/>
        </w:rPr>
        <w:t xml:space="preserve"> 2 - давление в сети поднимается до 16 кгс/см</w:t>
      </w:r>
      <w:r>
        <w:rPr>
          <w:b w:val="0"/>
          <w:i/>
          <w:iCs/>
          <w:sz w:val="28"/>
          <w:szCs w:val="28"/>
          <w:vertAlign w:val="superscript"/>
        </w:rPr>
        <w:t>2</w:t>
      </w:r>
      <w:r>
        <w:rPr>
          <w:b w:val="0"/>
          <w:i/>
          <w:iCs/>
          <w:sz w:val="28"/>
          <w:szCs w:val="28"/>
        </w:rPr>
        <w:t xml:space="preserve"> и выдерживании его в течение 10 минут, затем диспетчер дает команду понизить давление до рабочего 12 </w:t>
      </w:r>
      <w:r>
        <w:rPr>
          <w:b w:val="0"/>
          <w:i/>
          <w:iCs/>
          <w:sz w:val="28"/>
          <w:szCs w:val="28"/>
        </w:rPr>
        <w:lastRenderedPageBreak/>
        <w:t>кгс/см</w:t>
      </w:r>
      <w:r>
        <w:rPr>
          <w:b w:val="0"/>
          <w:i/>
          <w:iCs/>
          <w:sz w:val="28"/>
          <w:szCs w:val="28"/>
          <w:vertAlign w:val="superscript"/>
        </w:rPr>
        <w:t>2</w:t>
      </w:r>
      <w:r>
        <w:rPr>
          <w:b w:val="0"/>
          <w:i/>
          <w:iCs/>
          <w:sz w:val="28"/>
          <w:szCs w:val="28"/>
        </w:rPr>
        <w:t xml:space="preserve"> для повторного осмотра </w:t>
      </w:r>
      <w:proofErr w:type="gramStart"/>
      <w:r>
        <w:rPr>
          <w:b w:val="0"/>
          <w:i/>
          <w:iCs/>
          <w:sz w:val="28"/>
          <w:szCs w:val="28"/>
        </w:rPr>
        <w:t>трубопровода  испытываемого</w:t>
      </w:r>
      <w:proofErr w:type="gramEnd"/>
      <w:r>
        <w:rPr>
          <w:b w:val="0"/>
          <w:i/>
          <w:iCs/>
          <w:sz w:val="28"/>
          <w:szCs w:val="28"/>
        </w:rPr>
        <w:t xml:space="preserve"> контура. После осмотра давление в сети понижается до 6   кгс/см</w:t>
      </w:r>
      <w:r>
        <w:rPr>
          <w:b w:val="0"/>
          <w:i/>
          <w:iCs/>
          <w:sz w:val="28"/>
          <w:szCs w:val="28"/>
          <w:vertAlign w:val="superscript"/>
        </w:rPr>
        <w:t>2</w:t>
      </w:r>
    </w:p>
    <w:p w:rsidR="002C47EA" w:rsidRDefault="002C47EA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4.5.  В случае наличия разрывов трубопровода или резкого падения давления, </w:t>
      </w:r>
      <w:r w:rsidR="000E7348">
        <w:rPr>
          <w:b w:val="0"/>
          <w:sz w:val="28"/>
          <w:szCs w:val="28"/>
        </w:rPr>
        <w:t>испытания</w:t>
      </w:r>
      <w:r>
        <w:rPr>
          <w:b w:val="0"/>
          <w:sz w:val="28"/>
          <w:szCs w:val="28"/>
        </w:rPr>
        <w:t xml:space="preserve"> прекраща</w:t>
      </w:r>
      <w:r w:rsidR="000E7348">
        <w:rPr>
          <w:b w:val="0"/>
          <w:sz w:val="28"/>
          <w:szCs w:val="28"/>
        </w:rPr>
        <w:t>ю</w:t>
      </w:r>
      <w:r>
        <w:rPr>
          <w:b w:val="0"/>
          <w:sz w:val="28"/>
          <w:szCs w:val="28"/>
        </w:rPr>
        <w:t xml:space="preserve">тся, выявляется место повреждения. После отключения </w:t>
      </w:r>
      <w:proofErr w:type="gramStart"/>
      <w:r>
        <w:rPr>
          <w:b w:val="0"/>
          <w:sz w:val="28"/>
          <w:szCs w:val="28"/>
        </w:rPr>
        <w:t>поврежденного  участка</w:t>
      </w:r>
      <w:proofErr w:type="gramEnd"/>
      <w:r>
        <w:rPr>
          <w:b w:val="0"/>
          <w:sz w:val="28"/>
          <w:szCs w:val="28"/>
        </w:rPr>
        <w:t xml:space="preserve"> и сброса  воздуха  </w:t>
      </w:r>
      <w:r w:rsidR="000E7348">
        <w:rPr>
          <w:b w:val="0"/>
          <w:sz w:val="28"/>
          <w:szCs w:val="28"/>
        </w:rPr>
        <w:t>испытания</w:t>
      </w:r>
      <w:r>
        <w:rPr>
          <w:b w:val="0"/>
          <w:sz w:val="28"/>
          <w:szCs w:val="28"/>
        </w:rPr>
        <w:t xml:space="preserve">  провод</w:t>
      </w:r>
      <w:r w:rsidR="000E7348">
        <w:rPr>
          <w:b w:val="0"/>
          <w:sz w:val="28"/>
          <w:szCs w:val="28"/>
        </w:rPr>
        <w:t>я</w:t>
      </w:r>
      <w:r>
        <w:rPr>
          <w:b w:val="0"/>
          <w:sz w:val="28"/>
          <w:szCs w:val="28"/>
        </w:rPr>
        <w:t xml:space="preserve">тся  повторно в установленном  порядке. </w:t>
      </w:r>
    </w:p>
    <w:p w:rsidR="002C47EA" w:rsidRDefault="002C47EA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4.6. Тепловая сеть считается выдержавшей испытания на плотность, если в течение 10мин. при максимальном давлении значение подпитки не превышало расчетного </w:t>
      </w:r>
      <w:r w:rsidRPr="008A63E0">
        <w:rPr>
          <w:b w:val="0"/>
          <w:sz w:val="28"/>
          <w:szCs w:val="28"/>
        </w:rPr>
        <w:t>(</w:t>
      </w:r>
      <w:r w:rsidR="008A63E0" w:rsidRPr="008A63E0">
        <w:rPr>
          <w:b w:val="0"/>
          <w:sz w:val="28"/>
          <w:szCs w:val="28"/>
        </w:rPr>
        <w:t>40</w:t>
      </w:r>
      <w:r w:rsidRPr="008A63E0">
        <w:rPr>
          <w:b w:val="0"/>
          <w:sz w:val="28"/>
          <w:szCs w:val="28"/>
        </w:rPr>
        <w:t>м</w:t>
      </w:r>
      <w:r w:rsidRPr="008A63E0">
        <w:rPr>
          <w:b w:val="0"/>
          <w:sz w:val="28"/>
          <w:szCs w:val="28"/>
          <w:vertAlign w:val="superscript"/>
        </w:rPr>
        <w:t>3</w:t>
      </w:r>
      <w:r w:rsidRPr="008A63E0">
        <w:rPr>
          <w:b w:val="0"/>
          <w:sz w:val="28"/>
          <w:szCs w:val="28"/>
        </w:rPr>
        <w:t>/ч).</w:t>
      </w:r>
    </w:p>
    <w:p w:rsidR="002C47EA" w:rsidRDefault="002C47EA">
      <w:pPr>
        <w:pStyle w:val="14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4.7.  По результатам </w:t>
      </w:r>
      <w:r w:rsidR="000E7348">
        <w:rPr>
          <w:b w:val="0"/>
          <w:sz w:val="28"/>
          <w:szCs w:val="28"/>
        </w:rPr>
        <w:t>испытаний</w:t>
      </w:r>
      <w:r>
        <w:rPr>
          <w:b w:val="0"/>
          <w:sz w:val="28"/>
          <w:szCs w:val="28"/>
        </w:rPr>
        <w:t xml:space="preserve"> составляе</w:t>
      </w:r>
      <w:r w:rsidR="00371E59">
        <w:rPr>
          <w:b w:val="0"/>
          <w:sz w:val="28"/>
          <w:szCs w:val="28"/>
        </w:rPr>
        <w:t>тся акт установленной формы (</w:t>
      </w:r>
      <w:r w:rsidR="00651615">
        <w:rPr>
          <w:b w:val="0"/>
          <w:sz w:val="28"/>
          <w:szCs w:val="28"/>
        </w:rPr>
        <w:t xml:space="preserve">СЭТС №2 </w:t>
      </w:r>
      <w:proofErr w:type="spellStart"/>
      <w:r w:rsidR="00651615">
        <w:rPr>
          <w:b w:val="0"/>
          <w:sz w:val="28"/>
          <w:szCs w:val="28"/>
        </w:rPr>
        <w:t>Сейтказиев</w:t>
      </w:r>
      <w:proofErr w:type="spellEnd"/>
      <w:r w:rsidR="00651615">
        <w:rPr>
          <w:b w:val="0"/>
          <w:sz w:val="28"/>
          <w:szCs w:val="28"/>
        </w:rPr>
        <w:t xml:space="preserve"> М.Е</w:t>
      </w:r>
      <w:r>
        <w:rPr>
          <w:b w:val="0"/>
          <w:sz w:val="28"/>
          <w:szCs w:val="28"/>
        </w:rPr>
        <w:t>.).</w:t>
      </w:r>
    </w:p>
    <w:p w:rsidR="002C47EA" w:rsidRDefault="002C47EA">
      <w:pPr>
        <w:pStyle w:val="14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4.8. По </w:t>
      </w:r>
      <w:proofErr w:type="gramStart"/>
      <w:r>
        <w:rPr>
          <w:b w:val="0"/>
          <w:sz w:val="28"/>
          <w:szCs w:val="28"/>
        </w:rPr>
        <w:t>результатам  испытаний</w:t>
      </w:r>
      <w:proofErr w:type="gramEnd"/>
      <w:r>
        <w:rPr>
          <w:b w:val="0"/>
          <w:sz w:val="28"/>
          <w:szCs w:val="28"/>
        </w:rPr>
        <w:t xml:space="preserve">   по  теплотрассе  составляется список выявленных  дефектов. Ответственные: </w:t>
      </w:r>
      <w:proofErr w:type="gramStart"/>
      <w:r>
        <w:rPr>
          <w:b w:val="0"/>
          <w:sz w:val="28"/>
          <w:szCs w:val="28"/>
        </w:rPr>
        <w:t>начальники  участков</w:t>
      </w:r>
      <w:proofErr w:type="gramEnd"/>
      <w:r>
        <w:rPr>
          <w:b w:val="0"/>
          <w:sz w:val="28"/>
          <w:szCs w:val="28"/>
        </w:rPr>
        <w:t>.</w:t>
      </w:r>
    </w:p>
    <w:p w:rsidR="00651615" w:rsidRDefault="00651615">
      <w:pPr>
        <w:pStyle w:val="14"/>
        <w:spacing w:line="100" w:lineRule="atLeast"/>
        <w:ind w:left="0" w:firstLine="720"/>
        <w:jc w:val="both"/>
        <w:rPr>
          <w:sz w:val="24"/>
          <w:szCs w:val="24"/>
        </w:rPr>
      </w:pPr>
    </w:p>
    <w:p w:rsidR="00D21E64" w:rsidRDefault="00D21E64" w:rsidP="00D21E64">
      <w:pPr>
        <w:pStyle w:val="14"/>
        <w:spacing w:line="100" w:lineRule="atLeast"/>
        <w:ind w:left="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5. ТЕХНИКА БЕЗОПАСНОСТИ</w:t>
      </w:r>
    </w:p>
    <w:p w:rsidR="00D21E64" w:rsidRDefault="00D21E64" w:rsidP="00D21E64">
      <w:pPr>
        <w:pStyle w:val="14"/>
        <w:spacing w:line="100" w:lineRule="atLeast"/>
        <w:ind w:left="0" w:firstLine="720"/>
        <w:jc w:val="both"/>
        <w:rPr>
          <w:sz w:val="24"/>
          <w:szCs w:val="24"/>
        </w:rPr>
      </w:pPr>
    </w:p>
    <w:p w:rsidR="00D21E64" w:rsidRDefault="00D21E64" w:rsidP="00D21E64">
      <w:pPr>
        <w:pStyle w:val="14"/>
        <w:spacing w:line="100" w:lineRule="atLeast"/>
        <w:ind w:left="0"/>
        <w:jc w:val="both"/>
        <w:rPr>
          <w:sz w:val="24"/>
          <w:szCs w:val="24"/>
        </w:rPr>
      </w:pPr>
      <w:r w:rsidRPr="00192C3D">
        <w:rPr>
          <w:b w:val="0"/>
          <w:sz w:val="24"/>
          <w:szCs w:val="24"/>
        </w:rPr>
        <w:t>5.</w:t>
      </w:r>
      <w:proofErr w:type="gramStart"/>
      <w:r w:rsidRPr="00192C3D">
        <w:rPr>
          <w:b w:val="0"/>
          <w:sz w:val="24"/>
          <w:szCs w:val="24"/>
        </w:rPr>
        <w:t>1.</w:t>
      </w:r>
      <w:r>
        <w:rPr>
          <w:b w:val="0"/>
          <w:sz w:val="28"/>
        </w:rPr>
        <w:t>При</w:t>
      </w:r>
      <w:proofErr w:type="gramEnd"/>
      <w:r>
        <w:rPr>
          <w:b w:val="0"/>
          <w:sz w:val="28"/>
        </w:rPr>
        <w:t xml:space="preserve"> проведении испытаний на плотность и на прочность необходимо соблюдать </w:t>
      </w:r>
      <w:r w:rsidRPr="0049319C">
        <w:rPr>
          <w:i/>
          <w:sz w:val="28"/>
        </w:rPr>
        <w:t>п. 49-54</w:t>
      </w:r>
      <w:r>
        <w:rPr>
          <w:i/>
          <w:sz w:val="28"/>
        </w:rPr>
        <w:t xml:space="preserve">, п. 797, п.844  </w:t>
      </w:r>
      <w:r w:rsidRPr="007F59E8">
        <w:rPr>
          <w:b w:val="0"/>
          <w:sz w:val="28"/>
        </w:rPr>
        <w:t>при этом необходимо руководствоваться нормами</w:t>
      </w:r>
      <w:r>
        <w:rPr>
          <w:b w:val="0"/>
          <w:sz w:val="28"/>
        </w:rPr>
        <w:t xml:space="preserve"> </w:t>
      </w:r>
      <w:r w:rsidRPr="007F59E8">
        <w:rPr>
          <w:i/>
          <w:sz w:val="28"/>
        </w:rPr>
        <w:t>п.719-721</w:t>
      </w:r>
      <w:r>
        <w:rPr>
          <w:i/>
          <w:sz w:val="28"/>
        </w:rPr>
        <w:t xml:space="preserve"> </w:t>
      </w:r>
      <w:r w:rsidRPr="00000006">
        <w:rPr>
          <w:b w:val="0"/>
          <w:sz w:val="28"/>
        </w:rPr>
        <w:t xml:space="preserve">и </w:t>
      </w:r>
      <w:r>
        <w:rPr>
          <w:i/>
          <w:sz w:val="28"/>
        </w:rPr>
        <w:t xml:space="preserve">п.723-727 </w:t>
      </w:r>
      <w:r w:rsidRPr="007F59E8">
        <w:rPr>
          <w:b w:val="0"/>
          <w:i/>
          <w:sz w:val="28"/>
        </w:rPr>
        <w:t>«ПТБ при эксплуатации тепломеханического оборудования электростанций и тепловых сетей»</w:t>
      </w:r>
      <w:r>
        <w:rPr>
          <w:b w:val="0"/>
          <w:sz w:val="28"/>
        </w:rPr>
        <w:t xml:space="preserve"> №122 от 20.02.15г. </w:t>
      </w:r>
    </w:p>
    <w:p w:rsidR="00D21E64" w:rsidRDefault="00D21E64" w:rsidP="00D21E64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5.2. Испытания проводятся по наряду. К наряду прилагается список </w:t>
      </w:r>
      <w:proofErr w:type="gramStart"/>
      <w:r>
        <w:rPr>
          <w:b w:val="0"/>
          <w:sz w:val="28"/>
          <w:szCs w:val="28"/>
        </w:rPr>
        <w:t>персонала</w:t>
      </w:r>
      <w:proofErr w:type="gramEnd"/>
      <w:r>
        <w:rPr>
          <w:b w:val="0"/>
          <w:sz w:val="28"/>
          <w:szCs w:val="28"/>
        </w:rPr>
        <w:t xml:space="preserve"> занятого на испытаниях. Ответственный: руководитель испытаний               </w:t>
      </w:r>
      <w:proofErr w:type="spellStart"/>
      <w:r>
        <w:rPr>
          <w:b w:val="0"/>
          <w:sz w:val="28"/>
          <w:szCs w:val="28"/>
        </w:rPr>
        <w:t>Сейтказиев</w:t>
      </w:r>
      <w:proofErr w:type="spellEnd"/>
      <w:r>
        <w:rPr>
          <w:b w:val="0"/>
          <w:sz w:val="28"/>
          <w:szCs w:val="28"/>
        </w:rPr>
        <w:t xml:space="preserve"> М.Е.</w:t>
      </w:r>
    </w:p>
    <w:p w:rsidR="00D21E64" w:rsidRDefault="00D21E64" w:rsidP="00D21E64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5.3. Все участники испытаний должны иметь при себе удостоверение о проверке знаний и быть проинструктированы о порядке проведения испытаний по ТБ накануне дня испытаний.</w:t>
      </w:r>
    </w:p>
    <w:p w:rsidR="00D21E64" w:rsidRDefault="00D21E64" w:rsidP="00D21E64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5.</w:t>
      </w:r>
      <w:proofErr w:type="gramStart"/>
      <w:r>
        <w:rPr>
          <w:b w:val="0"/>
          <w:sz w:val="28"/>
          <w:szCs w:val="28"/>
        </w:rPr>
        <w:t>4.Ответственным</w:t>
      </w:r>
      <w:proofErr w:type="gramEnd"/>
      <w:r>
        <w:rPr>
          <w:b w:val="0"/>
          <w:sz w:val="28"/>
          <w:szCs w:val="28"/>
        </w:rPr>
        <w:t xml:space="preserve"> производителям работ принять меры по недопущению нахождения в охранной зоне испытываемого контура случайных и посторонних лиц. </w:t>
      </w:r>
    </w:p>
    <w:p w:rsidR="00D21E64" w:rsidRDefault="00D21E64" w:rsidP="00D21E64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5.5. </w:t>
      </w:r>
      <w:proofErr w:type="gramStart"/>
      <w:r>
        <w:rPr>
          <w:b w:val="0"/>
          <w:sz w:val="28"/>
          <w:szCs w:val="28"/>
        </w:rPr>
        <w:t>При  испытаниях</w:t>
      </w:r>
      <w:proofErr w:type="gramEnd"/>
      <w:r>
        <w:rPr>
          <w:b w:val="0"/>
          <w:sz w:val="28"/>
          <w:szCs w:val="28"/>
        </w:rPr>
        <w:t xml:space="preserve"> тепловой  сети  на  расчетное давление  запрещается:</w:t>
      </w:r>
    </w:p>
    <w:p w:rsidR="00D21E64" w:rsidRDefault="00D21E64" w:rsidP="00D21E64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- производить </w:t>
      </w:r>
      <w:proofErr w:type="gramStart"/>
      <w:r>
        <w:rPr>
          <w:b w:val="0"/>
          <w:sz w:val="28"/>
          <w:szCs w:val="28"/>
        </w:rPr>
        <w:t>на  испытываемых</w:t>
      </w:r>
      <w:proofErr w:type="gramEnd"/>
      <w:r>
        <w:rPr>
          <w:b w:val="0"/>
          <w:sz w:val="28"/>
          <w:szCs w:val="28"/>
        </w:rPr>
        <w:t xml:space="preserve"> участках работы,  не  связанные  с  испытанием;</w:t>
      </w:r>
    </w:p>
    <w:p w:rsidR="00D21E64" w:rsidRDefault="00D21E64" w:rsidP="00D21E64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-  находиться и </w:t>
      </w:r>
      <w:proofErr w:type="gramStart"/>
      <w:r>
        <w:rPr>
          <w:b w:val="0"/>
          <w:sz w:val="28"/>
          <w:szCs w:val="28"/>
        </w:rPr>
        <w:t>опускаться  в</w:t>
      </w:r>
      <w:proofErr w:type="gramEnd"/>
      <w:r>
        <w:rPr>
          <w:b w:val="0"/>
          <w:sz w:val="28"/>
          <w:szCs w:val="28"/>
        </w:rPr>
        <w:t xml:space="preserve">  камеры;</w:t>
      </w:r>
    </w:p>
    <w:p w:rsidR="00D21E64" w:rsidRDefault="00D21E64" w:rsidP="00D21E64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- располагаться вблизи с фланцевыми соединениями трубопроводов и арматурой;</w:t>
      </w:r>
    </w:p>
    <w:p w:rsidR="00D21E64" w:rsidRDefault="00D21E64" w:rsidP="00D21E64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-  </w:t>
      </w:r>
      <w:proofErr w:type="gramStart"/>
      <w:r>
        <w:rPr>
          <w:b w:val="0"/>
          <w:sz w:val="28"/>
          <w:szCs w:val="28"/>
        </w:rPr>
        <w:t>устранять  выявленные</w:t>
      </w:r>
      <w:proofErr w:type="gramEnd"/>
      <w:r>
        <w:rPr>
          <w:b w:val="0"/>
          <w:sz w:val="28"/>
          <w:szCs w:val="28"/>
        </w:rPr>
        <w:t xml:space="preserve">  неисправности. </w:t>
      </w:r>
    </w:p>
    <w:p w:rsidR="00371E59" w:rsidRDefault="00D21E64" w:rsidP="00D21E64">
      <w:pPr>
        <w:pStyle w:val="14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5.6. В случае аварии </w:t>
      </w:r>
      <w:proofErr w:type="gramStart"/>
      <w:r>
        <w:rPr>
          <w:b w:val="0"/>
          <w:sz w:val="28"/>
          <w:szCs w:val="28"/>
        </w:rPr>
        <w:t>персонал,  занятый</w:t>
      </w:r>
      <w:proofErr w:type="gramEnd"/>
      <w:r>
        <w:rPr>
          <w:b w:val="0"/>
          <w:sz w:val="28"/>
          <w:szCs w:val="28"/>
        </w:rPr>
        <w:t xml:space="preserve"> на испытаниях обязан  сообщить  об  этом  руководителю испытаний,  одновременно  принять  меры  по ограждению  этого  участка  для исключения доступа в аварийную зону лиц не занятых в испытаниях и не являющихся ремонтным персоналом.</w:t>
      </w:r>
    </w:p>
    <w:p w:rsidR="002C47EA" w:rsidRDefault="002C47EA">
      <w:pPr>
        <w:pStyle w:val="31"/>
        <w:suppressAutoHyphens/>
        <w:rPr>
          <w:szCs w:val="28"/>
        </w:rPr>
      </w:pPr>
    </w:p>
    <w:p w:rsidR="00651615" w:rsidRDefault="00651615" w:rsidP="00723679">
      <w:pPr>
        <w:pStyle w:val="14"/>
        <w:spacing w:line="100" w:lineRule="atLeast"/>
        <w:ind w:left="0" w:firstLine="720"/>
        <w:jc w:val="both"/>
        <w:rPr>
          <w:rFonts w:eastAsia="Times New Roman"/>
          <w:b w:val="0"/>
          <w:sz w:val="28"/>
          <w:szCs w:val="28"/>
        </w:rPr>
      </w:pPr>
    </w:p>
    <w:p w:rsidR="00723679" w:rsidRPr="00651615" w:rsidRDefault="00651615" w:rsidP="00651615">
      <w:pPr>
        <w:pStyle w:val="14"/>
        <w:spacing w:line="100" w:lineRule="atLeast"/>
        <w:ind w:left="0"/>
        <w:jc w:val="both"/>
        <w:rPr>
          <w:sz w:val="28"/>
          <w:szCs w:val="28"/>
        </w:rPr>
      </w:pPr>
      <w:r w:rsidRPr="00651615">
        <w:rPr>
          <w:sz w:val="28"/>
          <w:szCs w:val="28"/>
        </w:rPr>
        <w:t xml:space="preserve">Начальник </w:t>
      </w:r>
      <w:proofErr w:type="gramStart"/>
      <w:r w:rsidRPr="00651615">
        <w:rPr>
          <w:sz w:val="28"/>
          <w:szCs w:val="28"/>
        </w:rPr>
        <w:t>СЭТС  района</w:t>
      </w:r>
      <w:proofErr w:type="gramEnd"/>
      <w:r w:rsidRPr="00651615">
        <w:rPr>
          <w:sz w:val="28"/>
          <w:szCs w:val="28"/>
        </w:rPr>
        <w:t xml:space="preserve"> 2                                                       </w:t>
      </w:r>
      <w:proofErr w:type="spellStart"/>
      <w:r w:rsidRPr="00651615">
        <w:rPr>
          <w:sz w:val="28"/>
          <w:szCs w:val="28"/>
        </w:rPr>
        <w:t>Сейтказиев</w:t>
      </w:r>
      <w:proofErr w:type="spellEnd"/>
      <w:r w:rsidRPr="00651615">
        <w:rPr>
          <w:sz w:val="28"/>
          <w:szCs w:val="28"/>
        </w:rPr>
        <w:t xml:space="preserve"> М.Е.</w:t>
      </w:r>
    </w:p>
    <w:p w:rsidR="00723679" w:rsidRDefault="00723679" w:rsidP="00723679">
      <w:pPr>
        <w:pStyle w:val="14"/>
        <w:spacing w:line="216" w:lineRule="auto"/>
        <w:ind w:left="0"/>
        <w:jc w:val="both"/>
        <w:rPr>
          <w:b w:val="0"/>
          <w:szCs w:val="28"/>
        </w:rPr>
      </w:pPr>
    </w:p>
    <w:p w:rsidR="002C47EA" w:rsidRDefault="002C47EA">
      <w:pPr>
        <w:pStyle w:val="31"/>
        <w:suppressAutoHyphens/>
        <w:rPr>
          <w:szCs w:val="28"/>
        </w:rPr>
      </w:pPr>
    </w:p>
    <w:sectPr w:rsidR="002C47EA" w:rsidSect="00CD0961">
      <w:footnotePr>
        <w:pos w:val="beneathText"/>
      </w:footnotePr>
      <w:pgSz w:w="11905" w:h="16837"/>
      <w:pgMar w:top="851" w:right="849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tarSymbol">
    <w:altName w:val="MS Gothic"/>
    <w:charset w:val="8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StarSymbol" w:hAnsi="Star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oNotTrackMoves/>
  <w:defaultTabStop w:val="720"/>
  <w:autoHyphenation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F5AC5"/>
    <w:rsid w:val="00001031"/>
    <w:rsid w:val="00012465"/>
    <w:rsid w:val="00030E1B"/>
    <w:rsid w:val="000345F3"/>
    <w:rsid w:val="00037D7B"/>
    <w:rsid w:val="00050155"/>
    <w:rsid w:val="00057BFC"/>
    <w:rsid w:val="00060A07"/>
    <w:rsid w:val="00061FAE"/>
    <w:rsid w:val="00063458"/>
    <w:rsid w:val="00075C0E"/>
    <w:rsid w:val="000838B5"/>
    <w:rsid w:val="000878B7"/>
    <w:rsid w:val="00094680"/>
    <w:rsid w:val="000A4804"/>
    <w:rsid w:val="000B5F28"/>
    <w:rsid w:val="000B723D"/>
    <w:rsid w:val="000D54F1"/>
    <w:rsid w:val="000D5667"/>
    <w:rsid w:val="000E7348"/>
    <w:rsid w:val="000F287D"/>
    <w:rsid w:val="000F5AC5"/>
    <w:rsid w:val="000F5C85"/>
    <w:rsid w:val="001055C1"/>
    <w:rsid w:val="00131C17"/>
    <w:rsid w:val="00132D28"/>
    <w:rsid w:val="00136D2F"/>
    <w:rsid w:val="00167371"/>
    <w:rsid w:val="00180B20"/>
    <w:rsid w:val="00194483"/>
    <w:rsid w:val="00194F16"/>
    <w:rsid w:val="001B6E10"/>
    <w:rsid w:val="001C1BD7"/>
    <w:rsid w:val="001C369E"/>
    <w:rsid w:val="001D39E0"/>
    <w:rsid w:val="001F1051"/>
    <w:rsid w:val="00213B6B"/>
    <w:rsid w:val="00236A9D"/>
    <w:rsid w:val="00247C8F"/>
    <w:rsid w:val="00297259"/>
    <w:rsid w:val="00297444"/>
    <w:rsid w:val="002A3172"/>
    <w:rsid w:val="002A6D3D"/>
    <w:rsid w:val="002A749C"/>
    <w:rsid w:val="002B13FA"/>
    <w:rsid w:val="002C015B"/>
    <w:rsid w:val="002C25CC"/>
    <w:rsid w:val="002C47EA"/>
    <w:rsid w:val="002D0FD1"/>
    <w:rsid w:val="00300C38"/>
    <w:rsid w:val="00313772"/>
    <w:rsid w:val="00314412"/>
    <w:rsid w:val="003403FE"/>
    <w:rsid w:val="00371E59"/>
    <w:rsid w:val="00376BC1"/>
    <w:rsid w:val="0039106A"/>
    <w:rsid w:val="003A2084"/>
    <w:rsid w:val="003A4A5B"/>
    <w:rsid w:val="003D045A"/>
    <w:rsid w:val="003D305C"/>
    <w:rsid w:val="003D3D4A"/>
    <w:rsid w:val="003F08EC"/>
    <w:rsid w:val="003F3540"/>
    <w:rsid w:val="003F709E"/>
    <w:rsid w:val="0040159C"/>
    <w:rsid w:val="0041790C"/>
    <w:rsid w:val="00436292"/>
    <w:rsid w:val="00442F42"/>
    <w:rsid w:val="00444A6C"/>
    <w:rsid w:val="00454F3F"/>
    <w:rsid w:val="004913F1"/>
    <w:rsid w:val="00493FA2"/>
    <w:rsid w:val="004B10D4"/>
    <w:rsid w:val="004C7F0E"/>
    <w:rsid w:val="004D2CCF"/>
    <w:rsid w:val="004E7613"/>
    <w:rsid w:val="004F7D42"/>
    <w:rsid w:val="0050086E"/>
    <w:rsid w:val="00515980"/>
    <w:rsid w:val="005233A0"/>
    <w:rsid w:val="00524437"/>
    <w:rsid w:val="00525927"/>
    <w:rsid w:val="005316B8"/>
    <w:rsid w:val="00531772"/>
    <w:rsid w:val="00531859"/>
    <w:rsid w:val="00536FBE"/>
    <w:rsid w:val="00545D51"/>
    <w:rsid w:val="00550BDF"/>
    <w:rsid w:val="00564C4E"/>
    <w:rsid w:val="00573A58"/>
    <w:rsid w:val="00590728"/>
    <w:rsid w:val="005A0CE2"/>
    <w:rsid w:val="005F4073"/>
    <w:rsid w:val="006019AD"/>
    <w:rsid w:val="00605EC8"/>
    <w:rsid w:val="00614067"/>
    <w:rsid w:val="006238BF"/>
    <w:rsid w:val="00650CE2"/>
    <w:rsid w:val="00651615"/>
    <w:rsid w:val="00672848"/>
    <w:rsid w:val="00677193"/>
    <w:rsid w:val="00691B67"/>
    <w:rsid w:val="00692C64"/>
    <w:rsid w:val="00695C3E"/>
    <w:rsid w:val="00696678"/>
    <w:rsid w:val="006A07A0"/>
    <w:rsid w:val="006A1E2C"/>
    <w:rsid w:val="006A6C80"/>
    <w:rsid w:val="006A7DAC"/>
    <w:rsid w:val="006D0B07"/>
    <w:rsid w:val="006F272E"/>
    <w:rsid w:val="00720461"/>
    <w:rsid w:val="00723679"/>
    <w:rsid w:val="0072371E"/>
    <w:rsid w:val="007531BA"/>
    <w:rsid w:val="00762092"/>
    <w:rsid w:val="0077299A"/>
    <w:rsid w:val="007763CB"/>
    <w:rsid w:val="007775B1"/>
    <w:rsid w:val="0078714C"/>
    <w:rsid w:val="007873FC"/>
    <w:rsid w:val="00797048"/>
    <w:rsid w:val="007A787D"/>
    <w:rsid w:val="007B4687"/>
    <w:rsid w:val="007B4FD5"/>
    <w:rsid w:val="007C5939"/>
    <w:rsid w:val="00801308"/>
    <w:rsid w:val="00804741"/>
    <w:rsid w:val="00806ECF"/>
    <w:rsid w:val="0082417E"/>
    <w:rsid w:val="00830678"/>
    <w:rsid w:val="008443AD"/>
    <w:rsid w:val="0084598C"/>
    <w:rsid w:val="00845DE2"/>
    <w:rsid w:val="00855F20"/>
    <w:rsid w:val="008602A8"/>
    <w:rsid w:val="008725AC"/>
    <w:rsid w:val="00880A3F"/>
    <w:rsid w:val="008926E7"/>
    <w:rsid w:val="00894C0C"/>
    <w:rsid w:val="008A63E0"/>
    <w:rsid w:val="008C2B1B"/>
    <w:rsid w:val="008C3FC4"/>
    <w:rsid w:val="008D32FD"/>
    <w:rsid w:val="008E4429"/>
    <w:rsid w:val="00912EA2"/>
    <w:rsid w:val="00962596"/>
    <w:rsid w:val="00975AB5"/>
    <w:rsid w:val="00980A88"/>
    <w:rsid w:val="00982F98"/>
    <w:rsid w:val="009A1C24"/>
    <w:rsid w:val="009D423B"/>
    <w:rsid w:val="009E4833"/>
    <w:rsid w:val="009E5C54"/>
    <w:rsid w:val="009F3FCA"/>
    <w:rsid w:val="00A262FF"/>
    <w:rsid w:val="00A31E58"/>
    <w:rsid w:val="00A6681F"/>
    <w:rsid w:val="00A71EF9"/>
    <w:rsid w:val="00AA3AE7"/>
    <w:rsid w:val="00AE0E91"/>
    <w:rsid w:val="00AE1D31"/>
    <w:rsid w:val="00AF0896"/>
    <w:rsid w:val="00B01118"/>
    <w:rsid w:val="00B019C1"/>
    <w:rsid w:val="00B07FE1"/>
    <w:rsid w:val="00B17784"/>
    <w:rsid w:val="00B20ED0"/>
    <w:rsid w:val="00B24005"/>
    <w:rsid w:val="00B3680B"/>
    <w:rsid w:val="00B45C31"/>
    <w:rsid w:val="00B66B4F"/>
    <w:rsid w:val="00B70632"/>
    <w:rsid w:val="00B74CE6"/>
    <w:rsid w:val="00B93926"/>
    <w:rsid w:val="00BA6A5B"/>
    <w:rsid w:val="00BB71BB"/>
    <w:rsid w:val="00BF7A70"/>
    <w:rsid w:val="00C22D77"/>
    <w:rsid w:val="00C358C4"/>
    <w:rsid w:val="00C47AA6"/>
    <w:rsid w:val="00C66DD1"/>
    <w:rsid w:val="00C8070F"/>
    <w:rsid w:val="00CB06EF"/>
    <w:rsid w:val="00CB6A19"/>
    <w:rsid w:val="00CD0961"/>
    <w:rsid w:val="00CD2477"/>
    <w:rsid w:val="00CE6962"/>
    <w:rsid w:val="00CF1E12"/>
    <w:rsid w:val="00CF7EEB"/>
    <w:rsid w:val="00D02E89"/>
    <w:rsid w:val="00D21BF7"/>
    <w:rsid w:val="00D21E64"/>
    <w:rsid w:val="00D3068D"/>
    <w:rsid w:val="00D41E5C"/>
    <w:rsid w:val="00D4676A"/>
    <w:rsid w:val="00D47527"/>
    <w:rsid w:val="00D65C5B"/>
    <w:rsid w:val="00D668A8"/>
    <w:rsid w:val="00D710DE"/>
    <w:rsid w:val="00DC2311"/>
    <w:rsid w:val="00DE6DD2"/>
    <w:rsid w:val="00DF0D00"/>
    <w:rsid w:val="00DF5E01"/>
    <w:rsid w:val="00E03C90"/>
    <w:rsid w:val="00E07A5F"/>
    <w:rsid w:val="00E1367C"/>
    <w:rsid w:val="00E23E16"/>
    <w:rsid w:val="00E376E9"/>
    <w:rsid w:val="00E44484"/>
    <w:rsid w:val="00E70214"/>
    <w:rsid w:val="00E8654C"/>
    <w:rsid w:val="00EA0F04"/>
    <w:rsid w:val="00EB7AD5"/>
    <w:rsid w:val="00EC028D"/>
    <w:rsid w:val="00ED2F93"/>
    <w:rsid w:val="00ED784F"/>
    <w:rsid w:val="00EE351C"/>
    <w:rsid w:val="00EF3C88"/>
    <w:rsid w:val="00EF5088"/>
    <w:rsid w:val="00F039DC"/>
    <w:rsid w:val="00F05437"/>
    <w:rsid w:val="00F25E43"/>
    <w:rsid w:val="00F32107"/>
    <w:rsid w:val="00F40DD4"/>
    <w:rsid w:val="00F4422C"/>
    <w:rsid w:val="00F4781D"/>
    <w:rsid w:val="00F551E0"/>
    <w:rsid w:val="00F56692"/>
    <w:rsid w:val="00F57384"/>
    <w:rsid w:val="00F62DBE"/>
    <w:rsid w:val="00F700D0"/>
    <w:rsid w:val="00F7241C"/>
    <w:rsid w:val="00F7739F"/>
    <w:rsid w:val="00F968D2"/>
    <w:rsid w:val="00FA7971"/>
    <w:rsid w:val="00FB5E3B"/>
    <w:rsid w:val="00FD15BD"/>
    <w:rsid w:val="00FD4DB0"/>
    <w:rsid w:val="00FD55CF"/>
    <w:rsid w:val="00FF3B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4BD03"/>
  <w15:docId w15:val="{011C1E4F-443F-4D6D-ADE7-90931810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961"/>
    <w:rPr>
      <w:lang w:eastAsia="ar-SA"/>
    </w:rPr>
  </w:style>
  <w:style w:type="paragraph" w:styleId="1">
    <w:name w:val="heading 1"/>
    <w:basedOn w:val="a"/>
    <w:next w:val="a"/>
    <w:qFormat/>
    <w:rsid w:val="00CD0961"/>
    <w:pPr>
      <w:keepNext/>
      <w:tabs>
        <w:tab w:val="left" w:pos="0"/>
      </w:tabs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CD0961"/>
    <w:rPr>
      <w:rFonts w:ascii="StarSymbol" w:hAnsi="StarSymbol"/>
    </w:rPr>
  </w:style>
  <w:style w:type="character" w:customStyle="1" w:styleId="Absatz-Standardschriftart">
    <w:name w:val="Absatz-Standardschriftart"/>
    <w:rsid w:val="00CD0961"/>
  </w:style>
  <w:style w:type="character" w:customStyle="1" w:styleId="WW-Absatz-Standardschriftart">
    <w:name w:val="WW-Absatz-Standardschriftart"/>
    <w:rsid w:val="00CD0961"/>
  </w:style>
  <w:style w:type="character" w:customStyle="1" w:styleId="WW-Absatz-Standardschriftart1">
    <w:name w:val="WW-Absatz-Standardschriftart1"/>
    <w:rsid w:val="00CD0961"/>
  </w:style>
  <w:style w:type="character" w:customStyle="1" w:styleId="WW8Num4z0">
    <w:name w:val="WW8Num4z0"/>
    <w:rsid w:val="00CD0961"/>
    <w:rPr>
      <w:rFonts w:ascii="StarSymbol" w:hAnsi="StarSymbol"/>
    </w:rPr>
  </w:style>
  <w:style w:type="character" w:customStyle="1" w:styleId="2">
    <w:name w:val="Основной шрифт абзаца2"/>
    <w:rsid w:val="00CD0961"/>
  </w:style>
  <w:style w:type="character" w:customStyle="1" w:styleId="WW-Absatz-Standardschriftart11">
    <w:name w:val="WW-Absatz-Standardschriftart11"/>
    <w:rsid w:val="00CD0961"/>
  </w:style>
  <w:style w:type="character" w:customStyle="1" w:styleId="WW-Absatz-Standardschriftart111">
    <w:name w:val="WW-Absatz-Standardschriftart111"/>
    <w:rsid w:val="00CD0961"/>
  </w:style>
  <w:style w:type="character" w:customStyle="1" w:styleId="WW-Absatz-Standardschriftart1111">
    <w:name w:val="WW-Absatz-Standardschriftart1111"/>
    <w:rsid w:val="00CD0961"/>
  </w:style>
  <w:style w:type="character" w:customStyle="1" w:styleId="WW-Absatz-Standardschriftart11111">
    <w:name w:val="WW-Absatz-Standardschriftart11111"/>
    <w:rsid w:val="00CD0961"/>
  </w:style>
  <w:style w:type="character" w:customStyle="1" w:styleId="a3">
    <w:name w:val="Символ нумерации"/>
    <w:rsid w:val="00CD0961"/>
  </w:style>
  <w:style w:type="character" w:customStyle="1" w:styleId="WW-Absatz-Standardschriftart111111">
    <w:name w:val="WW-Absatz-Standardschriftart111111"/>
    <w:rsid w:val="00CD0961"/>
  </w:style>
  <w:style w:type="character" w:customStyle="1" w:styleId="WW-Absatz-Standardschriftart1111111">
    <w:name w:val="WW-Absatz-Standardschriftart1111111"/>
    <w:rsid w:val="00CD0961"/>
  </w:style>
  <w:style w:type="character" w:customStyle="1" w:styleId="WW-Absatz-Standardschriftart11111111">
    <w:name w:val="WW-Absatz-Standardschriftart11111111"/>
    <w:rsid w:val="00CD0961"/>
  </w:style>
  <w:style w:type="character" w:customStyle="1" w:styleId="WW-Absatz-Standardschriftart111111111">
    <w:name w:val="WW-Absatz-Standardschriftart111111111"/>
    <w:rsid w:val="00CD0961"/>
  </w:style>
  <w:style w:type="character" w:customStyle="1" w:styleId="WW8Num21z0">
    <w:name w:val="WW8Num21z0"/>
    <w:rsid w:val="00CD0961"/>
    <w:rPr>
      <w:sz w:val="32"/>
    </w:rPr>
  </w:style>
  <w:style w:type="character" w:customStyle="1" w:styleId="10">
    <w:name w:val="Основной шрифт абзаца1"/>
    <w:rsid w:val="00CD0961"/>
  </w:style>
  <w:style w:type="character" w:customStyle="1" w:styleId="a4">
    <w:name w:val="Маркеры списка"/>
    <w:rsid w:val="00CD0961"/>
    <w:rPr>
      <w:rFonts w:ascii="StarSymbol" w:eastAsia="StarSymbol" w:hAnsi="StarSymbol" w:cs="StarSymbol"/>
      <w:sz w:val="18"/>
      <w:szCs w:val="18"/>
    </w:rPr>
  </w:style>
  <w:style w:type="paragraph" w:customStyle="1" w:styleId="11">
    <w:name w:val="Заголовок1"/>
    <w:basedOn w:val="a"/>
    <w:next w:val="a5"/>
    <w:rsid w:val="00CD0961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5">
    <w:name w:val="Body Text"/>
    <w:basedOn w:val="a"/>
    <w:semiHidden/>
    <w:rsid w:val="00CD0961"/>
    <w:pPr>
      <w:spacing w:after="120"/>
    </w:pPr>
  </w:style>
  <w:style w:type="paragraph" w:styleId="a6">
    <w:name w:val="List"/>
    <w:basedOn w:val="a5"/>
    <w:semiHidden/>
    <w:rsid w:val="00CD0961"/>
    <w:rPr>
      <w:rFonts w:cs="Tahoma"/>
    </w:rPr>
  </w:style>
  <w:style w:type="paragraph" w:customStyle="1" w:styleId="20">
    <w:name w:val="Название2"/>
    <w:basedOn w:val="a"/>
    <w:rsid w:val="00CD0961"/>
    <w:pPr>
      <w:suppressLineNumbers/>
      <w:spacing w:before="120" w:after="120"/>
    </w:pPr>
    <w:rPr>
      <w:rFonts w:ascii="Arial" w:hAnsi="Arial" w:cs="Tahoma"/>
      <w:i/>
      <w:iCs/>
      <w:szCs w:val="24"/>
    </w:rPr>
  </w:style>
  <w:style w:type="paragraph" w:customStyle="1" w:styleId="21">
    <w:name w:val="Указатель2"/>
    <w:basedOn w:val="a"/>
    <w:rsid w:val="00CD0961"/>
    <w:pPr>
      <w:suppressLineNumbers/>
    </w:pPr>
    <w:rPr>
      <w:rFonts w:ascii="Arial" w:hAnsi="Arial" w:cs="Tahoma"/>
    </w:rPr>
  </w:style>
  <w:style w:type="paragraph" w:customStyle="1" w:styleId="12">
    <w:name w:val="Название1"/>
    <w:basedOn w:val="a"/>
    <w:rsid w:val="00CD0961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3">
    <w:name w:val="Указатель1"/>
    <w:basedOn w:val="a"/>
    <w:rsid w:val="00CD0961"/>
    <w:pPr>
      <w:suppressLineNumbers/>
    </w:pPr>
    <w:rPr>
      <w:rFonts w:cs="Tahoma"/>
    </w:rPr>
  </w:style>
  <w:style w:type="paragraph" w:styleId="a7">
    <w:name w:val="Title"/>
    <w:basedOn w:val="11"/>
    <w:next w:val="a8"/>
    <w:qFormat/>
    <w:rsid w:val="00CD0961"/>
  </w:style>
  <w:style w:type="paragraph" w:styleId="a8">
    <w:name w:val="Subtitle"/>
    <w:basedOn w:val="11"/>
    <w:next w:val="a5"/>
    <w:qFormat/>
    <w:rsid w:val="00CD0961"/>
    <w:pPr>
      <w:jc w:val="center"/>
    </w:pPr>
    <w:rPr>
      <w:i/>
      <w:iCs/>
    </w:rPr>
  </w:style>
  <w:style w:type="paragraph" w:customStyle="1" w:styleId="31">
    <w:name w:val="Основной текст 31"/>
    <w:basedOn w:val="a"/>
    <w:rsid w:val="00CD0961"/>
    <w:pPr>
      <w:jc w:val="both"/>
    </w:pPr>
    <w:rPr>
      <w:sz w:val="28"/>
    </w:rPr>
  </w:style>
  <w:style w:type="paragraph" w:customStyle="1" w:styleId="14">
    <w:name w:val="Обычный1"/>
    <w:rsid w:val="00CD0961"/>
    <w:pPr>
      <w:widowControl w:val="0"/>
      <w:suppressAutoHyphens/>
      <w:spacing w:line="300" w:lineRule="auto"/>
      <w:ind w:left="760"/>
      <w:jc w:val="center"/>
    </w:pPr>
    <w:rPr>
      <w:rFonts w:eastAsia="Arial"/>
      <w:b/>
      <w:sz w:val="22"/>
      <w:lang w:eastAsia="ar-SA"/>
    </w:rPr>
  </w:style>
  <w:style w:type="paragraph" w:customStyle="1" w:styleId="15">
    <w:name w:val="Схема документа1"/>
    <w:basedOn w:val="a"/>
    <w:rsid w:val="00CD0961"/>
    <w:pPr>
      <w:shd w:val="clear" w:color="auto" w:fill="000080"/>
    </w:pPr>
    <w:rPr>
      <w:rFonts w:ascii="Tahoma" w:hAnsi="Tahoma"/>
    </w:rPr>
  </w:style>
  <w:style w:type="paragraph" w:styleId="a9">
    <w:name w:val="Balloon Text"/>
    <w:basedOn w:val="a"/>
    <w:rsid w:val="00CD0961"/>
    <w:rPr>
      <w:rFonts w:ascii="Tahoma" w:hAnsi="Tahoma" w:cs="Tahoma"/>
      <w:sz w:val="16"/>
      <w:szCs w:val="16"/>
    </w:rPr>
  </w:style>
  <w:style w:type="paragraph" w:customStyle="1" w:styleId="4">
    <w:name w:val="Обычный4"/>
    <w:rsid w:val="00605EC8"/>
    <w:pPr>
      <w:widowControl w:val="0"/>
      <w:suppressAutoHyphens/>
      <w:spacing w:line="300" w:lineRule="auto"/>
      <w:ind w:left="760"/>
      <w:jc w:val="center"/>
    </w:pPr>
    <w:rPr>
      <w:rFonts w:eastAsia="Arial"/>
      <w:b/>
      <w:sz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6B808-56BF-4DEA-9A9F-A78DE37A8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6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Согласовано:</vt:lpstr>
    </vt:vector>
  </TitlesOfParts>
  <Company>Teplotranzit</Company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Согласовано:</dc:title>
  <dc:creator>1</dc:creator>
  <cp:lastModifiedBy>Геннадий Цок</cp:lastModifiedBy>
  <cp:revision>93</cp:revision>
  <cp:lastPrinted>2020-04-23T03:14:00Z</cp:lastPrinted>
  <dcterms:created xsi:type="dcterms:W3CDTF">2016-03-16T05:58:00Z</dcterms:created>
  <dcterms:modified xsi:type="dcterms:W3CDTF">2020-11-23T04:30:00Z</dcterms:modified>
</cp:coreProperties>
</file>